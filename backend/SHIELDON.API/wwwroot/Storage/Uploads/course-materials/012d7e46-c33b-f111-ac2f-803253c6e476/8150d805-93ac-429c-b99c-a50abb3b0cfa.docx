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5685"/>
      </w:tblGrid>
      <w:tr w:rsidR="00791355" w14:paraId="5DC9E48E" w14:textId="77777777" w:rsidTr="00AA78AE">
        <w:trPr>
          <w:trHeight w:val="1609"/>
        </w:trPr>
        <w:tc>
          <w:tcPr>
            <w:tcW w:w="3865" w:type="dxa"/>
            <w:vAlign w:val="bottom"/>
          </w:tcPr>
          <w:p w14:paraId="0F843AF4" w14:textId="3A493C07" w:rsidR="00791355" w:rsidRDefault="00791355" w:rsidP="00791355">
            <w:pPr>
              <w:spacing w:line="200" w:lineRule="exact"/>
            </w:pPr>
            <w:r>
              <w:rPr>
                <w:rFonts w:ascii="Arial" w:hAnsi="Arial" w:cs="Arial"/>
                <w:b/>
                <w:bCs/>
                <w:noProof/>
                <w:sz w:val="48"/>
                <w:szCs w:val="48"/>
              </w:rPr>
              <w:drawing>
                <wp:inline distT="0" distB="0" distL="0" distR="0" wp14:anchorId="2690BDFF" wp14:editId="19D5B73B">
                  <wp:extent cx="2314028" cy="953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CS New Logo.jpg"/>
                          <pic:cNvPicPr/>
                        </pic:nvPicPr>
                        <pic:blipFill>
                          <a:blip r:embed="rId10">
                            <a:extLst>
                              <a:ext uri="{28A0092B-C50C-407E-A947-70E740481C1C}">
                                <a14:useLocalDpi xmlns:a14="http://schemas.microsoft.com/office/drawing/2010/main" val="0"/>
                              </a:ext>
                            </a:extLst>
                          </a:blip>
                          <a:stretch>
                            <a:fillRect/>
                          </a:stretch>
                        </pic:blipFill>
                        <pic:spPr>
                          <a:xfrm>
                            <a:off x="0" y="0"/>
                            <a:ext cx="2372971" cy="977413"/>
                          </a:xfrm>
                          <a:prstGeom prst="rect">
                            <a:avLst/>
                          </a:prstGeom>
                        </pic:spPr>
                      </pic:pic>
                    </a:graphicData>
                  </a:graphic>
                </wp:inline>
              </w:drawing>
            </w:r>
          </w:p>
        </w:tc>
        <w:tc>
          <w:tcPr>
            <w:tcW w:w="5685" w:type="dxa"/>
            <w:vAlign w:val="bottom"/>
          </w:tcPr>
          <w:p w14:paraId="3D2D09E4" w14:textId="6A6352AD" w:rsidR="00791355" w:rsidRPr="00FB6BF7" w:rsidRDefault="00970331" w:rsidP="00970331">
            <w:pPr>
              <w:spacing w:before="25"/>
              <w:rPr>
                <w:sz w:val="18"/>
                <w:szCs w:val="18"/>
              </w:rPr>
            </w:pPr>
            <w:r>
              <w:rPr>
                <w:rFonts w:ascii="Arial" w:eastAsia="Arial" w:hAnsi="Arial" w:cs="Arial"/>
                <w:b/>
                <w:i/>
                <w:iCs/>
                <w:sz w:val="28"/>
                <w:szCs w:val="28"/>
              </w:rPr>
              <w:t>TM298</w:t>
            </w:r>
            <w:r w:rsidR="00791355" w:rsidRPr="00FB6BF7">
              <w:rPr>
                <w:rFonts w:ascii="Arial" w:eastAsia="Arial" w:hAnsi="Arial" w:cs="Arial"/>
                <w:b/>
                <w:sz w:val="28"/>
                <w:szCs w:val="28"/>
              </w:rPr>
              <w:t xml:space="preserve">: </w:t>
            </w:r>
            <w:r>
              <w:rPr>
                <w:rFonts w:ascii="Arial" w:eastAsia="Arial" w:hAnsi="Arial" w:cs="Arial"/>
                <w:b/>
                <w:i/>
                <w:iCs/>
                <w:sz w:val="28"/>
                <w:szCs w:val="28"/>
              </w:rPr>
              <w:t>Operating Systems</w:t>
            </w:r>
          </w:p>
          <w:p w14:paraId="776297CD" w14:textId="14C9AE25" w:rsidR="00AA78AE" w:rsidRDefault="008B4592" w:rsidP="006B7D57">
            <w:pPr>
              <w:spacing w:line="480" w:lineRule="exact"/>
              <w:rPr>
                <w:rFonts w:ascii="Arial" w:eastAsia="Arial" w:hAnsi="Arial" w:cs="Arial"/>
                <w:color w:val="000080"/>
                <w:position w:val="-2"/>
                <w:sz w:val="24"/>
                <w:szCs w:val="24"/>
              </w:rPr>
            </w:pPr>
            <w:r w:rsidRPr="00FB6BF7">
              <w:rPr>
                <w:rFonts w:ascii="Arial" w:eastAsia="Arial" w:hAnsi="Arial" w:cs="Arial"/>
                <w:noProof/>
                <w:color w:val="000080"/>
                <w:position w:val="-2"/>
                <w:sz w:val="24"/>
                <w:szCs w:val="24"/>
              </w:rPr>
              <mc:AlternateContent>
                <mc:Choice Requires="wps">
                  <w:drawing>
                    <wp:anchor distT="0" distB="0" distL="114300" distR="114300" simplePos="0" relativeHeight="251659264" behindDoc="0" locked="0" layoutInCell="1" allowOverlap="1" wp14:anchorId="0A80DDAE" wp14:editId="11094B39">
                      <wp:simplePos x="0" y="0"/>
                      <wp:positionH relativeFrom="column">
                        <wp:posOffset>33655</wp:posOffset>
                      </wp:positionH>
                      <wp:positionV relativeFrom="paragraph">
                        <wp:posOffset>44450</wp:posOffset>
                      </wp:positionV>
                      <wp:extent cx="3494405" cy="0"/>
                      <wp:effectExtent l="0" t="0" r="29845" b="19050"/>
                      <wp:wrapNone/>
                      <wp:docPr id="1" name="Straight Connector 1"/>
                      <wp:cNvGraphicFramePr/>
                      <a:graphic xmlns:a="http://schemas.openxmlformats.org/drawingml/2006/main">
                        <a:graphicData uri="http://schemas.microsoft.com/office/word/2010/wordprocessingShape">
                          <wps:wsp>
                            <wps:cNvCnPr/>
                            <wps:spPr>
                              <a:xfrm>
                                <a:off x="0" y="0"/>
                                <a:ext cx="34944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a="http://schemas.openxmlformats.org/drawingml/2006/main" xmlns:pic="http://schemas.openxmlformats.org/drawingml/2006/picture" xmlns:a14="http://schemas.microsoft.com/office/drawing/2010/main">
                  <w:pict>
                    <v:line id="Straight Connector 1"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from="2.65pt,3.5pt" to="277.8pt,3.5pt" w14:anchorId="1FD7A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"/>
                  </w:pict>
                </mc:Fallback>
              </mc:AlternateContent>
            </w:r>
            <w:r w:rsidR="00AA78AE" w:rsidRPr="00FB6BF7">
              <w:rPr>
                <w:rFonts w:ascii="Arial" w:eastAsia="Arial" w:hAnsi="Arial" w:cs="Arial"/>
                <w:color w:val="000080"/>
                <w:w w:val="99"/>
                <w:position w:val="-2"/>
                <w:sz w:val="24"/>
                <w:szCs w:val="24"/>
              </w:rPr>
              <w:t>Tutor-Marked</w:t>
            </w:r>
            <w:r w:rsidR="00AA78AE" w:rsidRPr="00FB6BF7">
              <w:rPr>
                <w:rFonts w:ascii="Arial" w:eastAsia="Arial" w:hAnsi="Arial" w:cs="Arial"/>
                <w:color w:val="000080"/>
                <w:position w:val="-2"/>
                <w:sz w:val="24"/>
                <w:szCs w:val="24"/>
              </w:rPr>
              <w:t xml:space="preserve"> </w:t>
            </w:r>
            <w:r w:rsidR="00AA78AE" w:rsidRPr="00FB6BF7">
              <w:rPr>
                <w:rFonts w:ascii="Arial" w:eastAsia="Arial" w:hAnsi="Arial" w:cs="Arial"/>
                <w:color w:val="000080"/>
                <w:w w:val="99"/>
                <w:position w:val="-2"/>
                <w:sz w:val="24"/>
                <w:szCs w:val="24"/>
              </w:rPr>
              <w:t>Assignment</w:t>
            </w:r>
            <w:r w:rsidR="00AA78AE" w:rsidRPr="00FB6BF7">
              <w:rPr>
                <w:rFonts w:ascii="Arial" w:eastAsia="Arial" w:hAnsi="Arial" w:cs="Arial"/>
                <w:color w:val="000080"/>
                <w:position w:val="-2"/>
                <w:sz w:val="24"/>
                <w:szCs w:val="24"/>
              </w:rPr>
              <w:t xml:space="preserve"> </w:t>
            </w:r>
            <w:r w:rsidR="00FB6BF7" w:rsidRPr="00FB6BF7">
              <w:rPr>
                <w:rFonts w:ascii="Arial" w:eastAsia="Arial" w:hAnsi="Arial" w:cs="Arial"/>
                <w:color w:val="000080"/>
                <w:position w:val="-2"/>
                <w:sz w:val="24"/>
                <w:szCs w:val="24"/>
              </w:rPr>
              <w:t xml:space="preserve">(TMA) </w:t>
            </w:r>
            <w:r w:rsidR="006B7D57">
              <w:rPr>
                <w:rFonts w:ascii="Arial" w:eastAsia="Arial" w:hAnsi="Arial" w:cs="Arial"/>
                <w:color w:val="000080"/>
                <w:position w:val="-2"/>
                <w:sz w:val="24"/>
                <w:szCs w:val="24"/>
              </w:rPr>
              <w:t>Fall</w:t>
            </w:r>
            <w:r w:rsidR="00AA78AE" w:rsidRPr="00FB6BF7">
              <w:rPr>
                <w:rFonts w:ascii="Arial" w:eastAsia="Arial" w:hAnsi="Arial" w:cs="Arial"/>
                <w:color w:val="000080"/>
                <w:position w:val="-2"/>
                <w:sz w:val="24"/>
                <w:szCs w:val="24"/>
              </w:rPr>
              <w:t xml:space="preserve"> 2</w:t>
            </w:r>
            <w:r w:rsidR="006B7D57">
              <w:rPr>
                <w:rFonts w:ascii="Arial" w:eastAsia="Arial" w:hAnsi="Arial" w:cs="Arial"/>
                <w:color w:val="000080"/>
                <w:position w:val="-2"/>
                <w:sz w:val="24"/>
                <w:szCs w:val="24"/>
              </w:rPr>
              <w:t>3</w:t>
            </w:r>
            <w:r w:rsidR="00AA78AE" w:rsidRPr="00FB6BF7">
              <w:rPr>
                <w:rFonts w:ascii="Arial" w:eastAsia="Arial" w:hAnsi="Arial" w:cs="Arial"/>
                <w:color w:val="000080"/>
                <w:position w:val="-2"/>
                <w:sz w:val="24"/>
                <w:szCs w:val="24"/>
              </w:rPr>
              <w:t>/2</w:t>
            </w:r>
            <w:r w:rsidR="006B7D57">
              <w:rPr>
                <w:rFonts w:ascii="Arial" w:eastAsia="Arial" w:hAnsi="Arial" w:cs="Arial"/>
                <w:color w:val="000080"/>
                <w:position w:val="-2"/>
                <w:sz w:val="24"/>
                <w:szCs w:val="24"/>
              </w:rPr>
              <w:t>4</w:t>
            </w:r>
          </w:p>
          <w:p w14:paraId="696FA022" w14:textId="22D643C6" w:rsidR="00970331" w:rsidRPr="00FB6BF7" w:rsidRDefault="00970331" w:rsidP="00AA78AE">
            <w:pPr>
              <w:spacing w:line="480" w:lineRule="exact"/>
              <w:rPr>
                <w:rFonts w:ascii="Arial" w:eastAsia="Arial" w:hAnsi="Arial" w:cs="Arial"/>
                <w:color w:val="000080"/>
                <w:position w:val="-2"/>
                <w:sz w:val="24"/>
                <w:szCs w:val="24"/>
              </w:rPr>
            </w:pPr>
            <w:r>
              <w:rPr>
                <w:rFonts w:ascii="Arial" w:eastAsia="Arial" w:hAnsi="Arial" w:cs="Arial"/>
                <w:color w:val="000080"/>
                <w:position w:val="-2"/>
                <w:sz w:val="24"/>
                <w:szCs w:val="24"/>
              </w:rPr>
              <w:t>Answer Key</w:t>
            </w:r>
          </w:p>
          <w:p w14:paraId="5ED64961" w14:textId="2A56F95D" w:rsidR="00791355" w:rsidRDefault="00791355" w:rsidP="00AA78AE">
            <w:pPr>
              <w:spacing w:line="200" w:lineRule="exact"/>
            </w:pPr>
          </w:p>
        </w:tc>
      </w:tr>
    </w:tbl>
    <w:p w14:paraId="2C3381B4" w14:textId="644414AC" w:rsidR="00D32937" w:rsidRDefault="00D32937">
      <w:pPr>
        <w:spacing w:line="200" w:lineRule="exact"/>
      </w:pPr>
    </w:p>
    <w:p w14:paraId="4898B126" w14:textId="77777777" w:rsidR="00AA78AE" w:rsidRDefault="00AA78AE" w:rsidP="00AA78AE">
      <w:pPr>
        <w:pBdr>
          <w:top w:val="single" w:sz="4" w:space="1" w:color="auto"/>
        </w:pBdr>
        <w:spacing w:before="29" w:line="397" w:lineRule="auto"/>
        <w:ind w:left="100" w:right="20"/>
        <w:rPr>
          <w:rFonts w:ascii="Arial" w:eastAsia="Arial" w:hAnsi="Arial" w:cs="Arial"/>
          <w:b/>
          <w:sz w:val="24"/>
          <w:szCs w:val="24"/>
        </w:rPr>
      </w:pPr>
    </w:p>
    <w:p w14:paraId="7E63B2FF" w14:textId="3FEC1A5F" w:rsidR="00D32937" w:rsidRDefault="00C81DDA" w:rsidP="00D03663">
      <w:pPr>
        <w:spacing w:before="29" w:line="397" w:lineRule="auto"/>
        <w:ind w:left="100" w:right="4016"/>
        <w:rPr>
          <w:rFonts w:ascii="Arial" w:eastAsia="Arial" w:hAnsi="Arial" w:cs="Arial"/>
          <w:sz w:val="28"/>
          <w:szCs w:val="28"/>
        </w:rPr>
      </w:pPr>
      <w:r>
        <w:rPr>
          <w:rFonts w:ascii="Arial" w:eastAsia="Arial" w:hAnsi="Arial" w:cs="Arial"/>
          <w:b/>
          <w:sz w:val="24"/>
          <w:szCs w:val="24"/>
        </w:rPr>
        <w:t xml:space="preserve">Cut-Off Date: </w:t>
      </w:r>
      <w:r>
        <w:rPr>
          <w:rFonts w:ascii="Arial" w:eastAsia="Arial" w:hAnsi="Arial" w:cs="Arial"/>
          <w:sz w:val="24"/>
          <w:szCs w:val="24"/>
        </w:rPr>
        <w:t xml:space="preserve">Based on the Published Deadline. </w:t>
      </w:r>
      <w:r>
        <w:rPr>
          <w:rFonts w:ascii="Arial" w:eastAsia="Arial" w:hAnsi="Arial" w:cs="Arial"/>
          <w:b/>
          <w:sz w:val="24"/>
          <w:szCs w:val="24"/>
        </w:rPr>
        <w:t xml:space="preserve">Total Marks: </w:t>
      </w:r>
      <w:r w:rsidR="00D03663">
        <w:rPr>
          <w:rFonts w:ascii="Arial" w:eastAsia="Arial" w:hAnsi="Arial" w:cs="Arial"/>
          <w:sz w:val="24"/>
          <w:szCs w:val="24"/>
        </w:rPr>
        <w:t>50</w:t>
      </w:r>
      <w:r>
        <w:rPr>
          <w:rFonts w:ascii="Arial" w:eastAsia="Arial" w:hAnsi="Arial" w:cs="Arial"/>
          <w:sz w:val="24"/>
          <w:szCs w:val="24"/>
        </w:rPr>
        <w:t xml:space="preserve"> marks turned to </w:t>
      </w:r>
      <w:r w:rsidR="00B50829">
        <w:rPr>
          <w:rFonts w:ascii="Arial" w:eastAsia="Arial" w:hAnsi="Arial" w:cs="Arial"/>
          <w:sz w:val="24"/>
          <w:szCs w:val="24"/>
        </w:rPr>
        <w:t>15</w:t>
      </w:r>
      <w:r>
        <w:rPr>
          <w:rFonts w:ascii="Arial" w:eastAsia="Arial" w:hAnsi="Arial" w:cs="Arial"/>
          <w:sz w:val="24"/>
          <w:szCs w:val="24"/>
        </w:rPr>
        <w:t xml:space="preserve"> marks </w:t>
      </w:r>
      <w:r>
        <w:rPr>
          <w:rFonts w:ascii="Arial" w:eastAsia="Arial" w:hAnsi="Arial" w:cs="Arial"/>
          <w:b/>
          <w:sz w:val="28"/>
          <w:szCs w:val="28"/>
        </w:rPr>
        <w:t>Contents</w:t>
      </w:r>
    </w:p>
    <w:p w14:paraId="51D6D2FA" w14:textId="1E24F5BB" w:rsidR="00D32937" w:rsidRDefault="00C81DDA">
      <w:pPr>
        <w:spacing w:line="220" w:lineRule="exact"/>
        <w:ind w:left="100"/>
        <w:rPr>
          <w:rFonts w:ascii="Arial" w:eastAsia="Arial" w:hAnsi="Arial" w:cs="Arial"/>
          <w:sz w:val="22"/>
          <w:szCs w:val="22"/>
        </w:rPr>
      </w:pPr>
      <w:r>
        <w:rPr>
          <w:rFonts w:ascii="Arial" w:eastAsia="Arial" w:hAnsi="Arial" w:cs="Arial"/>
          <w:sz w:val="22"/>
          <w:szCs w:val="22"/>
        </w:rPr>
        <w:t>Warnings and Declaration……………………………………</w:t>
      </w:r>
      <w:r w:rsidR="00B561E6">
        <w:rPr>
          <w:rFonts w:ascii="Arial" w:eastAsia="Arial" w:hAnsi="Arial" w:cs="Arial"/>
          <w:sz w:val="22"/>
          <w:szCs w:val="22"/>
        </w:rPr>
        <w:t>….</w:t>
      </w:r>
      <w:r>
        <w:rPr>
          <w:rFonts w:ascii="Arial" w:eastAsia="Arial" w:hAnsi="Arial" w:cs="Arial"/>
          <w:sz w:val="22"/>
          <w:szCs w:val="22"/>
        </w:rPr>
        <w:t>………………………………......1</w:t>
      </w:r>
    </w:p>
    <w:p w14:paraId="3968A1DA" w14:textId="77777777" w:rsidR="00D32937" w:rsidRDefault="00D32937">
      <w:pPr>
        <w:spacing w:before="2" w:line="120" w:lineRule="exact"/>
        <w:rPr>
          <w:sz w:val="12"/>
          <w:szCs w:val="12"/>
        </w:rPr>
      </w:pPr>
    </w:p>
    <w:p w14:paraId="7E160AA6" w14:textId="7C24819B" w:rsidR="00D32937" w:rsidRDefault="008C6A77">
      <w:pPr>
        <w:ind w:left="100"/>
        <w:rPr>
          <w:rFonts w:ascii="Arial" w:eastAsia="Arial" w:hAnsi="Arial" w:cs="Arial"/>
          <w:sz w:val="22"/>
          <w:szCs w:val="22"/>
        </w:rPr>
      </w:pPr>
      <w:r>
        <w:rPr>
          <w:rFonts w:ascii="Arial" w:eastAsia="Arial" w:hAnsi="Arial" w:cs="Arial"/>
          <w:sz w:val="22"/>
          <w:szCs w:val="22"/>
        </w:rPr>
        <w:t>Task</w:t>
      </w:r>
      <w:r w:rsidR="00C81DDA">
        <w:rPr>
          <w:rFonts w:ascii="Arial" w:eastAsia="Arial" w:hAnsi="Arial" w:cs="Arial"/>
          <w:sz w:val="22"/>
          <w:szCs w:val="22"/>
        </w:rPr>
        <w:t xml:space="preserve"> 1 ……………….………………………………….  …………………</w:t>
      </w:r>
      <w:r w:rsidR="00C42067">
        <w:rPr>
          <w:rFonts w:ascii="Arial" w:eastAsia="Arial" w:hAnsi="Arial" w:cs="Arial"/>
          <w:sz w:val="22"/>
          <w:szCs w:val="22"/>
        </w:rPr>
        <w:t>……</w:t>
      </w:r>
      <w:r w:rsidR="00B561E6">
        <w:rPr>
          <w:rFonts w:ascii="Arial" w:eastAsia="Arial" w:hAnsi="Arial" w:cs="Arial"/>
          <w:sz w:val="22"/>
          <w:szCs w:val="22"/>
        </w:rPr>
        <w:t>...</w:t>
      </w:r>
      <w:r w:rsidR="00C81DDA">
        <w:rPr>
          <w:rFonts w:ascii="Arial" w:eastAsia="Arial" w:hAnsi="Arial" w:cs="Arial"/>
          <w:sz w:val="22"/>
          <w:szCs w:val="22"/>
        </w:rPr>
        <w:t>……………...</w:t>
      </w:r>
      <w:proofErr w:type="gramStart"/>
      <w:r w:rsidR="00C81DDA">
        <w:rPr>
          <w:rFonts w:ascii="Arial" w:eastAsia="Arial" w:hAnsi="Arial" w:cs="Arial"/>
          <w:sz w:val="22"/>
          <w:szCs w:val="22"/>
        </w:rPr>
        <w:t>…..</w:t>
      </w:r>
      <w:proofErr w:type="gramEnd"/>
      <w:r w:rsidR="00C81DDA">
        <w:rPr>
          <w:rFonts w:ascii="Arial" w:eastAsia="Arial" w:hAnsi="Arial" w:cs="Arial"/>
          <w:sz w:val="22"/>
          <w:szCs w:val="22"/>
        </w:rPr>
        <w:t>2</w:t>
      </w:r>
    </w:p>
    <w:p w14:paraId="2EA37612" w14:textId="77777777" w:rsidR="00D32937" w:rsidRDefault="00D32937">
      <w:pPr>
        <w:spacing w:before="9" w:line="100" w:lineRule="exact"/>
        <w:rPr>
          <w:sz w:val="11"/>
          <w:szCs w:val="11"/>
        </w:rPr>
      </w:pPr>
    </w:p>
    <w:p w14:paraId="4FF55C71" w14:textId="43A162DA" w:rsidR="00D32937" w:rsidRDefault="008C6A77">
      <w:pPr>
        <w:ind w:left="100"/>
        <w:rPr>
          <w:rFonts w:ascii="Arial" w:eastAsia="Arial" w:hAnsi="Arial" w:cs="Arial"/>
          <w:sz w:val="22"/>
          <w:szCs w:val="22"/>
        </w:rPr>
      </w:pPr>
      <w:r>
        <w:rPr>
          <w:rFonts w:ascii="Arial" w:eastAsia="Arial" w:hAnsi="Arial" w:cs="Arial"/>
          <w:sz w:val="22"/>
          <w:szCs w:val="22"/>
        </w:rPr>
        <w:t>Task</w:t>
      </w:r>
      <w:r w:rsidR="00C81DDA">
        <w:rPr>
          <w:rFonts w:ascii="Arial" w:eastAsia="Arial" w:hAnsi="Arial" w:cs="Arial"/>
          <w:sz w:val="22"/>
          <w:szCs w:val="22"/>
        </w:rPr>
        <w:t xml:space="preserve"> 2 ………………………………………………………………</w:t>
      </w:r>
      <w:r w:rsidR="00C42067">
        <w:rPr>
          <w:rFonts w:ascii="Arial" w:eastAsia="Arial" w:hAnsi="Arial" w:cs="Arial"/>
          <w:sz w:val="22"/>
          <w:szCs w:val="22"/>
        </w:rPr>
        <w:t>…….</w:t>
      </w:r>
      <w:r w:rsidR="00C81DDA">
        <w:rPr>
          <w:rFonts w:ascii="Arial" w:eastAsia="Arial" w:hAnsi="Arial" w:cs="Arial"/>
          <w:sz w:val="22"/>
          <w:szCs w:val="22"/>
        </w:rPr>
        <w:t>……</w:t>
      </w:r>
      <w:proofErr w:type="gramStart"/>
      <w:r w:rsidR="00C81DDA">
        <w:rPr>
          <w:rFonts w:ascii="Arial" w:eastAsia="Arial" w:hAnsi="Arial" w:cs="Arial"/>
          <w:sz w:val="22"/>
          <w:szCs w:val="22"/>
        </w:rPr>
        <w:t>…</w:t>
      </w:r>
      <w:r w:rsidR="00B561E6">
        <w:rPr>
          <w:rFonts w:ascii="Arial" w:eastAsia="Arial" w:hAnsi="Arial" w:cs="Arial"/>
          <w:sz w:val="22"/>
          <w:szCs w:val="22"/>
        </w:rPr>
        <w:t>..</w:t>
      </w:r>
      <w:proofErr w:type="gramEnd"/>
      <w:r w:rsidR="00C81DDA">
        <w:rPr>
          <w:rFonts w:ascii="Arial" w:eastAsia="Arial" w:hAnsi="Arial" w:cs="Arial"/>
          <w:sz w:val="22"/>
          <w:szCs w:val="22"/>
        </w:rPr>
        <w:t>………….…..…..3</w:t>
      </w:r>
    </w:p>
    <w:p w14:paraId="12E834F8" w14:textId="77777777" w:rsidR="00D32937" w:rsidRDefault="00D32937">
      <w:pPr>
        <w:spacing w:before="9" w:line="100" w:lineRule="exact"/>
        <w:rPr>
          <w:sz w:val="11"/>
          <w:szCs w:val="11"/>
        </w:rPr>
      </w:pPr>
    </w:p>
    <w:p w14:paraId="7144C05E" w14:textId="74627D9E" w:rsidR="00D32937" w:rsidRDefault="008C6A77" w:rsidP="006B21E6">
      <w:pPr>
        <w:ind w:left="100"/>
        <w:rPr>
          <w:rFonts w:ascii="Arial" w:eastAsia="Arial" w:hAnsi="Arial" w:cs="Arial"/>
          <w:sz w:val="22"/>
          <w:szCs w:val="22"/>
        </w:rPr>
      </w:pPr>
      <w:r>
        <w:rPr>
          <w:rFonts w:ascii="Arial" w:eastAsia="Arial" w:hAnsi="Arial" w:cs="Arial"/>
          <w:sz w:val="22"/>
          <w:szCs w:val="22"/>
        </w:rPr>
        <w:t>Task</w:t>
      </w:r>
      <w:r w:rsidR="00C81DDA">
        <w:rPr>
          <w:rFonts w:ascii="Arial" w:eastAsia="Arial" w:hAnsi="Arial" w:cs="Arial"/>
          <w:sz w:val="22"/>
          <w:szCs w:val="22"/>
        </w:rPr>
        <w:t xml:space="preserve"> 3 ………………………………………………………………………………</w:t>
      </w:r>
      <w:proofErr w:type="gramStart"/>
      <w:r w:rsidR="00C42067">
        <w:rPr>
          <w:rFonts w:ascii="Arial" w:eastAsia="Arial" w:hAnsi="Arial" w:cs="Arial"/>
          <w:sz w:val="22"/>
          <w:szCs w:val="22"/>
        </w:rPr>
        <w:t>…</w:t>
      </w:r>
      <w:r w:rsidR="00B561E6">
        <w:rPr>
          <w:rFonts w:ascii="Arial" w:eastAsia="Arial" w:hAnsi="Arial" w:cs="Arial"/>
          <w:sz w:val="22"/>
          <w:szCs w:val="22"/>
        </w:rPr>
        <w:t>.</w:t>
      </w:r>
      <w:r w:rsidR="00C42067">
        <w:rPr>
          <w:rFonts w:ascii="Arial" w:eastAsia="Arial" w:hAnsi="Arial" w:cs="Arial"/>
          <w:sz w:val="22"/>
          <w:szCs w:val="22"/>
        </w:rPr>
        <w:t>…..</w:t>
      </w:r>
      <w:proofErr w:type="gramEnd"/>
      <w:r w:rsidR="00C81DDA">
        <w:rPr>
          <w:rFonts w:ascii="Arial" w:eastAsia="Arial" w:hAnsi="Arial" w:cs="Arial"/>
          <w:sz w:val="22"/>
          <w:szCs w:val="22"/>
        </w:rPr>
        <w:t>….…..…..</w:t>
      </w:r>
      <w:r w:rsidR="006B21E6">
        <w:rPr>
          <w:rFonts w:ascii="Arial" w:eastAsia="Arial" w:hAnsi="Arial" w:cs="Arial"/>
          <w:sz w:val="22"/>
          <w:szCs w:val="22"/>
        </w:rPr>
        <w:t>3</w:t>
      </w:r>
    </w:p>
    <w:p w14:paraId="7594D1C7" w14:textId="77777777" w:rsidR="00D32937" w:rsidRDefault="00D32937">
      <w:pPr>
        <w:spacing w:before="1" w:line="120" w:lineRule="exact"/>
        <w:rPr>
          <w:sz w:val="12"/>
          <w:szCs w:val="12"/>
        </w:rPr>
      </w:pPr>
    </w:p>
    <w:p w14:paraId="611A52A4" w14:textId="23CC8EEF" w:rsidR="00D32937" w:rsidRDefault="00C81DDA" w:rsidP="006B21E6">
      <w:pPr>
        <w:ind w:left="100"/>
        <w:rPr>
          <w:rFonts w:ascii="Arial" w:eastAsia="Arial" w:hAnsi="Arial" w:cs="Arial"/>
          <w:sz w:val="22"/>
          <w:szCs w:val="22"/>
        </w:rPr>
      </w:pPr>
      <w:r>
        <w:rPr>
          <w:rFonts w:ascii="Arial" w:eastAsia="Arial" w:hAnsi="Arial" w:cs="Arial"/>
          <w:sz w:val="22"/>
          <w:szCs w:val="22"/>
        </w:rPr>
        <w:t>Marking Criteria ...………</w:t>
      </w:r>
      <w:proofErr w:type="gramStart"/>
      <w:r>
        <w:rPr>
          <w:rFonts w:ascii="Arial" w:eastAsia="Arial" w:hAnsi="Arial" w:cs="Arial"/>
          <w:sz w:val="22"/>
          <w:szCs w:val="22"/>
        </w:rPr>
        <w:t>…..</w:t>
      </w:r>
      <w:proofErr w:type="gramEnd"/>
      <w:r>
        <w:rPr>
          <w:rFonts w:ascii="Arial" w:eastAsia="Arial" w:hAnsi="Arial" w:cs="Arial"/>
          <w:sz w:val="22"/>
          <w:szCs w:val="22"/>
        </w:rPr>
        <w:t>……………………………</w:t>
      </w:r>
      <w:r w:rsidR="00C42067">
        <w:rPr>
          <w:rFonts w:ascii="Arial" w:eastAsia="Arial" w:hAnsi="Arial" w:cs="Arial"/>
          <w:sz w:val="22"/>
          <w:szCs w:val="22"/>
        </w:rPr>
        <w:t>…</w:t>
      </w:r>
      <w:r>
        <w:rPr>
          <w:rFonts w:ascii="Arial" w:eastAsia="Arial" w:hAnsi="Arial" w:cs="Arial"/>
          <w:sz w:val="22"/>
          <w:szCs w:val="22"/>
        </w:rPr>
        <w:t>…………………………….………..…</w:t>
      </w:r>
      <w:r w:rsidR="006B21E6">
        <w:rPr>
          <w:rFonts w:ascii="Arial" w:eastAsia="Arial" w:hAnsi="Arial" w:cs="Arial"/>
          <w:sz w:val="22"/>
          <w:szCs w:val="22"/>
        </w:rPr>
        <w:t>3</w:t>
      </w:r>
    </w:p>
    <w:p w14:paraId="49E13D1D" w14:textId="77777777" w:rsidR="00D32937" w:rsidRDefault="00D32937">
      <w:pPr>
        <w:spacing w:before="5" w:line="160" w:lineRule="exact"/>
        <w:rPr>
          <w:sz w:val="17"/>
          <w:szCs w:val="17"/>
        </w:rPr>
      </w:pPr>
    </w:p>
    <w:p w14:paraId="60F24BB6" w14:textId="77777777" w:rsidR="00D32937" w:rsidRDefault="00D32937">
      <w:pPr>
        <w:spacing w:line="200" w:lineRule="exact"/>
      </w:pPr>
    </w:p>
    <w:p w14:paraId="4A4F7E93" w14:textId="77777777" w:rsidR="00D32937" w:rsidRDefault="00D32937">
      <w:pPr>
        <w:spacing w:line="200" w:lineRule="exact"/>
      </w:pPr>
    </w:p>
    <w:p w14:paraId="66B7B819" w14:textId="77777777" w:rsidR="00D32937" w:rsidRDefault="00C81DDA">
      <w:pPr>
        <w:ind w:left="100"/>
        <w:rPr>
          <w:rFonts w:ascii="Arial" w:eastAsia="Arial" w:hAnsi="Arial" w:cs="Arial"/>
          <w:sz w:val="24"/>
          <w:szCs w:val="24"/>
        </w:rPr>
      </w:pPr>
      <w:r>
        <w:rPr>
          <w:rFonts w:ascii="Arial" w:eastAsia="Arial" w:hAnsi="Arial" w:cs="Arial"/>
          <w:b/>
          <w:sz w:val="24"/>
          <w:szCs w:val="24"/>
        </w:rPr>
        <w:t>Plagiarism Warning:</w:t>
      </w:r>
    </w:p>
    <w:p w14:paraId="311E8A19" w14:textId="77777777" w:rsidR="00D32937" w:rsidRDefault="00D32937">
      <w:pPr>
        <w:spacing w:before="5" w:line="180" w:lineRule="exact"/>
        <w:rPr>
          <w:sz w:val="18"/>
          <w:szCs w:val="18"/>
        </w:rPr>
      </w:pPr>
    </w:p>
    <w:p w14:paraId="7BA4B3F3" w14:textId="77777777" w:rsidR="00D32937" w:rsidRDefault="00C81DDA">
      <w:pPr>
        <w:spacing w:line="258" w:lineRule="auto"/>
        <w:ind w:left="100" w:right="165"/>
        <w:rPr>
          <w:rFonts w:ascii="Arial" w:eastAsia="Arial" w:hAnsi="Arial" w:cs="Arial"/>
          <w:sz w:val="24"/>
          <w:szCs w:val="24"/>
        </w:rPr>
      </w:pPr>
      <w:r>
        <w:rPr>
          <w:rFonts w:ascii="Arial" w:eastAsia="Arial" w:hAnsi="Arial" w:cs="Arial"/>
          <w:sz w:val="24"/>
          <w:szCs w:val="24"/>
        </w:rPr>
        <w:t>As per AOU rules and regulations, all students are required to submit their own TMA work and avoid plagiarism. The AOU has implemented sophisticated techniques for plagiarism detection. You must provide all references in case you use and quote another person's work in your TMA. You will be penalized for any act of plagiarism as per the AOU's rules and regulations.</w:t>
      </w:r>
    </w:p>
    <w:p w14:paraId="78986D6E" w14:textId="77777777" w:rsidR="00D32937" w:rsidRDefault="00D32937">
      <w:pPr>
        <w:spacing w:line="200" w:lineRule="exact"/>
      </w:pPr>
    </w:p>
    <w:p w14:paraId="0AAB146B" w14:textId="77777777" w:rsidR="00D32937" w:rsidRDefault="00D32937">
      <w:pPr>
        <w:spacing w:before="15" w:line="280" w:lineRule="exact"/>
        <w:rPr>
          <w:sz w:val="28"/>
          <w:szCs w:val="28"/>
        </w:rPr>
      </w:pPr>
    </w:p>
    <w:p w14:paraId="603AFF4C" w14:textId="77777777" w:rsidR="00D32937" w:rsidRDefault="00C81DDA">
      <w:pPr>
        <w:spacing w:line="256" w:lineRule="auto"/>
        <w:ind w:left="100" w:right="77"/>
        <w:rPr>
          <w:rFonts w:ascii="Arial" w:eastAsia="Arial" w:hAnsi="Arial" w:cs="Arial"/>
          <w:sz w:val="24"/>
          <w:szCs w:val="24"/>
        </w:rPr>
      </w:pPr>
      <w:r>
        <w:rPr>
          <w:rFonts w:ascii="Arial" w:eastAsia="Arial" w:hAnsi="Arial" w:cs="Arial"/>
          <w:b/>
          <w:sz w:val="24"/>
          <w:szCs w:val="24"/>
        </w:rPr>
        <w:t>Declaration of No Plagiarism by Student (to be signed and submitted by student with TMA work):</w:t>
      </w:r>
    </w:p>
    <w:p w14:paraId="5260E9D0" w14:textId="77777777" w:rsidR="00D32937" w:rsidRDefault="00D32937">
      <w:pPr>
        <w:spacing w:line="200" w:lineRule="exact"/>
      </w:pPr>
    </w:p>
    <w:p w14:paraId="6AF6BD48" w14:textId="77777777" w:rsidR="00D32937" w:rsidRDefault="00D32937">
      <w:pPr>
        <w:spacing w:line="200" w:lineRule="exact"/>
      </w:pPr>
    </w:p>
    <w:p w14:paraId="16C86281" w14:textId="77777777" w:rsidR="00D32937" w:rsidRDefault="00D32937">
      <w:pPr>
        <w:spacing w:before="4" w:line="220" w:lineRule="exact"/>
        <w:rPr>
          <w:sz w:val="22"/>
          <w:szCs w:val="22"/>
        </w:rPr>
      </w:pPr>
    </w:p>
    <w:p w14:paraId="20779F58" w14:textId="77777777" w:rsidR="00D32937" w:rsidRDefault="00C81DDA">
      <w:pPr>
        <w:spacing w:line="257" w:lineRule="auto"/>
        <w:ind w:left="100" w:right="147"/>
        <w:rPr>
          <w:rFonts w:ascii="Arial" w:eastAsia="Arial" w:hAnsi="Arial" w:cs="Arial"/>
          <w:sz w:val="24"/>
          <w:szCs w:val="24"/>
        </w:rPr>
      </w:pPr>
      <w:r>
        <w:rPr>
          <w:rFonts w:ascii="Arial" w:eastAsia="Arial" w:hAnsi="Arial" w:cs="Arial"/>
          <w:sz w:val="24"/>
          <w:szCs w:val="24"/>
        </w:rPr>
        <w:t>I hereby declare that this submitted TMA work is a result of my own efforts and I have not plagiarized any other person's work. I have provided all references of information that I have used and quoted in my TMA work.</w:t>
      </w:r>
    </w:p>
    <w:p w14:paraId="2828BA74" w14:textId="77777777" w:rsidR="00D32937" w:rsidRDefault="00D32937">
      <w:pPr>
        <w:spacing w:before="3" w:line="160" w:lineRule="exact"/>
        <w:rPr>
          <w:sz w:val="16"/>
          <w:szCs w:val="16"/>
        </w:rPr>
      </w:pPr>
    </w:p>
    <w:p w14:paraId="664B42AD" w14:textId="3B469167" w:rsidR="00796145" w:rsidRDefault="00C81DDA" w:rsidP="00713867">
      <w:pPr>
        <w:spacing w:line="397" w:lineRule="auto"/>
        <w:ind w:left="100" w:right="3825"/>
        <w:rPr>
          <w:rFonts w:ascii="Arial" w:eastAsia="Arial" w:hAnsi="Arial" w:cs="Arial"/>
          <w:sz w:val="24"/>
          <w:szCs w:val="24"/>
        </w:rPr>
      </w:pPr>
      <w:r>
        <w:rPr>
          <w:rFonts w:ascii="Arial" w:eastAsia="Arial" w:hAnsi="Arial" w:cs="Arial"/>
          <w:sz w:val="24"/>
          <w:szCs w:val="24"/>
        </w:rPr>
        <w:t xml:space="preserve">Name of </w:t>
      </w:r>
      <w:proofErr w:type="gramStart"/>
      <w:r>
        <w:rPr>
          <w:rFonts w:ascii="Arial" w:eastAsia="Arial" w:hAnsi="Arial" w:cs="Arial"/>
          <w:sz w:val="24"/>
          <w:szCs w:val="24"/>
        </w:rPr>
        <w:t>Student:…</w:t>
      </w:r>
      <w:proofErr w:type="gramEnd"/>
      <w:r>
        <w:rPr>
          <w:rFonts w:ascii="Arial" w:eastAsia="Arial" w:hAnsi="Arial" w:cs="Arial"/>
          <w:sz w:val="24"/>
          <w:szCs w:val="24"/>
        </w:rPr>
        <w:t xml:space="preserve">………………………….. </w:t>
      </w:r>
      <w:proofErr w:type="gramStart"/>
      <w:r>
        <w:rPr>
          <w:rFonts w:ascii="Arial" w:eastAsia="Arial" w:hAnsi="Arial" w:cs="Arial"/>
          <w:sz w:val="24"/>
          <w:szCs w:val="24"/>
        </w:rPr>
        <w:t>Signature:…</w:t>
      </w:r>
      <w:proofErr w:type="gramEnd"/>
      <w:r>
        <w:rPr>
          <w:rFonts w:ascii="Arial" w:eastAsia="Arial" w:hAnsi="Arial" w:cs="Arial"/>
          <w:sz w:val="24"/>
          <w:szCs w:val="24"/>
        </w:rPr>
        <w:t>………………………………</w:t>
      </w:r>
      <w:r w:rsidR="00713867">
        <w:rPr>
          <w:rFonts w:ascii="Arial" w:eastAsia="Arial" w:hAnsi="Arial" w:cs="Arial"/>
          <w:sz w:val="24"/>
          <w:szCs w:val="24"/>
        </w:rPr>
        <w:t>………... Date:…………………………………………………</w:t>
      </w:r>
    </w:p>
    <w:p w14:paraId="1D44EFD1" w14:textId="77777777" w:rsidR="00796145" w:rsidRDefault="00796145">
      <w:pPr>
        <w:rPr>
          <w:rFonts w:ascii="Arial" w:eastAsia="Arial" w:hAnsi="Arial" w:cs="Arial"/>
          <w:sz w:val="24"/>
          <w:szCs w:val="24"/>
        </w:rPr>
      </w:pPr>
      <w:r>
        <w:rPr>
          <w:rFonts w:ascii="Arial" w:eastAsia="Arial" w:hAnsi="Arial" w:cs="Arial"/>
          <w:sz w:val="24"/>
          <w:szCs w:val="24"/>
        </w:rPr>
        <w:br w:type="page"/>
      </w:r>
    </w:p>
    <w:p w14:paraId="3D6089C4" w14:textId="1240622A" w:rsidR="00796145" w:rsidRPr="00034DC8" w:rsidRDefault="008C6A77" w:rsidP="00796145">
      <w:pPr>
        <w:pStyle w:val="Default"/>
        <w:jc w:val="both"/>
        <w:rPr>
          <w:rFonts w:cstheme="majorBidi"/>
          <w:b/>
          <w:bCs/>
          <w:sz w:val="28"/>
          <w:szCs w:val="28"/>
          <w:u w:val="single"/>
        </w:rPr>
      </w:pPr>
      <w:r>
        <w:rPr>
          <w:rFonts w:cstheme="majorBidi"/>
          <w:b/>
          <w:bCs/>
          <w:sz w:val="28"/>
          <w:szCs w:val="28"/>
          <w:u w:val="single"/>
        </w:rPr>
        <w:lastRenderedPageBreak/>
        <w:t>Task</w:t>
      </w:r>
      <w:r w:rsidR="00796145" w:rsidRPr="00034DC8">
        <w:rPr>
          <w:rFonts w:cstheme="majorBidi"/>
          <w:b/>
          <w:bCs/>
          <w:sz w:val="28"/>
          <w:szCs w:val="28"/>
          <w:u w:val="single"/>
        </w:rPr>
        <w:t xml:space="preserve"> </w:t>
      </w:r>
      <w:r w:rsidR="00796145">
        <w:rPr>
          <w:rFonts w:cstheme="majorBidi"/>
          <w:b/>
          <w:bCs/>
          <w:sz w:val="28"/>
          <w:szCs w:val="28"/>
          <w:u w:val="single"/>
        </w:rPr>
        <w:t>1</w:t>
      </w:r>
      <w:r w:rsidR="00796145" w:rsidRPr="00034DC8">
        <w:rPr>
          <w:rFonts w:cstheme="majorBidi"/>
          <w:b/>
          <w:bCs/>
          <w:sz w:val="28"/>
          <w:szCs w:val="28"/>
          <w:u w:val="single"/>
        </w:rPr>
        <w:t xml:space="preserve">: </w:t>
      </w:r>
      <w:r w:rsidR="00796145" w:rsidRPr="00034DC8">
        <w:rPr>
          <w:rFonts w:cstheme="majorBidi"/>
          <w:sz w:val="28"/>
          <w:szCs w:val="28"/>
          <w:u w:val="single"/>
        </w:rPr>
        <w:t>[</w:t>
      </w:r>
      <w:r w:rsidR="00796145">
        <w:rPr>
          <w:rFonts w:cstheme="majorBidi"/>
          <w:sz w:val="28"/>
          <w:szCs w:val="28"/>
          <w:u w:val="single"/>
        </w:rPr>
        <w:t>20</w:t>
      </w:r>
      <w:r w:rsidR="00796145" w:rsidRPr="00034DC8">
        <w:rPr>
          <w:rFonts w:cstheme="majorBidi"/>
          <w:sz w:val="28"/>
          <w:szCs w:val="28"/>
          <w:u w:val="single"/>
        </w:rPr>
        <w:t xml:space="preserve"> marks]</w:t>
      </w:r>
    </w:p>
    <w:p w14:paraId="3B91FBCB" w14:textId="1D78451A" w:rsidR="00796145" w:rsidRDefault="00796145" w:rsidP="00B01E5B">
      <w:pPr>
        <w:pStyle w:val="Default"/>
        <w:spacing w:line="360" w:lineRule="auto"/>
        <w:jc w:val="both"/>
        <w:rPr>
          <w:rFonts w:asciiTheme="minorHAnsi" w:hAnsiTheme="minorHAnsi" w:cstheme="majorBidi"/>
          <w:color w:val="auto"/>
        </w:rPr>
      </w:pPr>
      <w:bookmarkStart w:id="0" w:name="_Hlk115550486"/>
      <w:r w:rsidRPr="006E4581">
        <w:rPr>
          <w:rFonts w:asciiTheme="minorHAnsi" w:hAnsiTheme="minorHAnsi" w:cstheme="majorBidi"/>
          <w:color w:val="auto"/>
        </w:rPr>
        <w:t>Use</w:t>
      </w:r>
      <w:r>
        <w:rPr>
          <w:rFonts w:asciiTheme="minorHAnsi" w:hAnsiTheme="minorHAnsi" w:cstheme="majorBidi"/>
          <w:color w:val="auto"/>
        </w:rPr>
        <w:t xml:space="preserve"> </w:t>
      </w:r>
      <w:hyperlink r:id="rId11" w:history="1">
        <w:r w:rsidRPr="00627A1B">
          <w:rPr>
            <w:rStyle w:val="Hyperlink"/>
            <w:rFonts w:asciiTheme="minorHAnsi" w:eastAsiaTheme="majorEastAsia" w:hAnsiTheme="minorHAnsi"/>
          </w:rPr>
          <w:t>https://www.jdoodle.com/test-bash-shell-script-online/</w:t>
        </w:r>
      </w:hyperlink>
      <w:r>
        <w:rPr>
          <w:rFonts w:asciiTheme="minorHAnsi" w:hAnsiTheme="minorHAnsi" w:cstheme="majorBidi"/>
          <w:color w:val="auto"/>
        </w:rPr>
        <w:t xml:space="preserve"> </w:t>
      </w:r>
      <w:r w:rsidR="00217C88">
        <w:rPr>
          <w:rFonts w:asciiTheme="minorHAnsi" w:hAnsiTheme="minorHAnsi" w:cstheme="majorBidi"/>
          <w:color w:val="auto"/>
        </w:rPr>
        <w:t xml:space="preserve">or </w:t>
      </w:r>
      <w:r w:rsidR="00734B52">
        <w:rPr>
          <w:rFonts w:asciiTheme="minorHAnsi" w:hAnsiTheme="minorHAnsi" w:cstheme="majorBidi"/>
          <w:color w:val="auto"/>
        </w:rPr>
        <w:t>equivalent</w:t>
      </w:r>
      <w:r w:rsidR="00217C88">
        <w:rPr>
          <w:rFonts w:asciiTheme="minorHAnsi" w:hAnsiTheme="minorHAnsi" w:cstheme="majorBidi"/>
          <w:color w:val="auto"/>
        </w:rPr>
        <w:t xml:space="preserve"> </w:t>
      </w:r>
      <w:r w:rsidRPr="006E4581">
        <w:rPr>
          <w:rFonts w:asciiTheme="minorHAnsi" w:hAnsiTheme="minorHAnsi" w:cstheme="majorBidi"/>
          <w:color w:val="auto"/>
        </w:rPr>
        <w:t>and do some research on writing</w:t>
      </w:r>
      <w:r>
        <w:rPr>
          <w:rFonts w:asciiTheme="minorHAnsi" w:hAnsiTheme="minorHAnsi" w:cstheme="majorBidi"/>
          <w:color w:val="auto"/>
        </w:rPr>
        <w:t xml:space="preserve"> </w:t>
      </w:r>
      <w:r w:rsidRPr="006E4581">
        <w:rPr>
          <w:rFonts w:asciiTheme="minorHAnsi" w:hAnsiTheme="minorHAnsi" w:cstheme="majorBidi"/>
          <w:color w:val="auto"/>
        </w:rPr>
        <w:t xml:space="preserve">functions to create a shell script that performs the following. (Note: choose the interactive mode in </w:t>
      </w:r>
      <w:proofErr w:type="spellStart"/>
      <w:r w:rsidRPr="006E4581">
        <w:rPr>
          <w:rFonts w:asciiTheme="minorHAnsi" w:hAnsiTheme="minorHAnsi" w:cstheme="majorBidi"/>
          <w:color w:val="auto"/>
        </w:rPr>
        <w:t>JDoodle</w:t>
      </w:r>
      <w:proofErr w:type="spellEnd"/>
      <w:r w:rsidRPr="006E4581">
        <w:rPr>
          <w:rFonts w:asciiTheme="minorHAnsi" w:hAnsiTheme="minorHAnsi" w:cstheme="majorBidi"/>
          <w:color w:val="auto"/>
        </w:rPr>
        <w:t xml:space="preserve"> so you can enter input</w:t>
      </w:r>
      <w:r w:rsidR="008F37CD">
        <w:rPr>
          <w:rFonts w:asciiTheme="minorHAnsi" w:hAnsiTheme="minorHAnsi" w:cstheme="majorBidi"/>
          <w:color w:val="auto"/>
        </w:rPr>
        <w:t>)</w:t>
      </w:r>
      <w:r w:rsidRPr="006E4581">
        <w:rPr>
          <w:rFonts w:asciiTheme="minorHAnsi" w:hAnsiTheme="minorHAnsi" w:cstheme="majorBidi"/>
          <w:color w:val="auto"/>
        </w:rPr>
        <w:t>.</w:t>
      </w:r>
    </w:p>
    <w:p w14:paraId="7E97E991" w14:textId="729BA617" w:rsidR="00400DAE" w:rsidRPr="00425C96" w:rsidRDefault="00400DAE" w:rsidP="00B01E5B">
      <w:pPr>
        <w:pStyle w:val="Default"/>
        <w:spacing w:line="360" w:lineRule="auto"/>
        <w:jc w:val="both"/>
        <w:rPr>
          <w:rFonts w:asciiTheme="minorHAnsi" w:hAnsiTheme="minorHAnsi" w:cstheme="majorBidi"/>
          <w:b/>
          <w:bCs/>
          <w:color w:val="auto"/>
          <w:u w:val="single"/>
        </w:rPr>
      </w:pPr>
      <w:r w:rsidRPr="00425C96">
        <w:rPr>
          <w:rFonts w:asciiTheme="minorHAnsi" w:hAnsiTheme="minorHAnsi" w:cstheme="majorBidi"/>
          <w:b/>
          <w:bCs/>
          <w:color w:val="auto"/>
          <w:u w:val="single"/>
        </w:rPr>
        <w:t xml:space="preserve">Create a Shell Script for </w:t>
      </w:r>
      <w:r w:rsidR="0031418D">
        <w:rPr>
          <w:rFonts w:asciiTheme="minorHAnsi" w:hAnsiTheme="minorHAnsi" w:cstheme="majorBidi"/>
          <w:b/>
          <w:bCs/>
          <w:color w:val="auto"/>
          <w:u w:val="single"/>
        </w:rPr>
        <w:t>the</w:t>
      </w:r>
      <w:r w:rsidRPr="00425C96">
        <w:rPr>
          <w:rFonts w:asciiTheme="minorHAnsi" w:hAnsiTheme="minorHAnsi" w:cstheme="majorBidi"/>
          <w:b/>
          <w:bCs/>
          <w:color w:val="auto"/>
          <w:u w:val="single"/>
        </w:rPr>
        <w:t xml:space="preserve"> follow</w:t>
      </w:r>
      <w:r w:rsidR="0031418D">
        <w:rPr>
          <w:rFonts w:asciiTheme="minorHAnsi" w:hAnsiTheme="minorHAnsi" w:cstheme="majorBidi"/>
          <w:b/>
          <w:bCs/>
          <w:color w:val="auto"/>
          <w:u w:val="single"/>
        </w:rPr>
        <w:t>ing parts</w:t>
      </w:r>
      <w:r w:rsidRPr="00425C96">
        <w:rPr>
          <w:rFonts w:asciiTheme="minorHAnsi" w:hAnsiTheme="minorHAnsi" w:cstheme="majorBidi"/>
          <w:b/>
          <w:bCs/>
          <w:color w:val="auto"/>
          <w:u w:val="single"/>
        </w:rPr>
        <w:t>:</w:t>
      </w:r>
    </w:p>
    <w:p w14:paraId="00B617DF" w14:textId="1CE0E657" w:rsidR="00400DAE" w:rsidRPr="00400DAE" w:rsidRDefault="0031418D" w:rsidP="00B01E5B">
      <w:pPr>
        <w:pStyle w:val="Default"/>
        <w:numPr>
          <w:ilvl w:val="0"/>
          <w:numId w:val="10"/>
        </w:numPr>
        <w:spacing w:line="360" w:lineRule="auto"/>
        <w:jc w:val="both"/>
        <w:rPr>
          <w:rFonts w:asciiTheme="minorHAnsi" w:hAnsiTheme="minorHAnsi" w:cstheme="majorBidi"/>
          <w:b/>
          <w:bCs/>
          <w:color w:val="auto"/>
          <w:u w:val="single"/>
        </w:rPr>
      </w:pPr>
      <w:r>
        <w:rPr>
          <w:rFonts w:asciiTheme="minorHAnsi" w:hAnsiTheme="minorHAnsi" w:cstheme="majorBidi"/>
          <w:b/>
          <w:bCs/>
          <w:color w:val="auto"/>
          <w:u w:val="single"/>
        </w:rPr>
        <w:t>File Operations</w:t>
      </w:r>
      <w:r w:rsidR="00801BEE">
        <w:rPr>
          <w:rFonts w:asciiTheme="minorHAnsi" w:hAnsiTheme="minorHAnsi" w:cstheme="majorBidi"/>
          <w:b/>
          <w:bCs/>
          <w:color w:val="auto"/>
          <w:u w:val="single"/>
        </w:rPr>
        <w:t xml:space="preserve"> (</w:t>
      </w:r>
      <w:r w:rsidR="0075773C">
        <w:rPr>
          <w:rFonts w:asciiTheme="minorHAnsi" w:hAnsiTheme="minorHAnsi" w:cstheme="majorBidi"/>
          <w:b/>
          <w:bCs/>
          <w:color w:val="auto"/>
          <w:u w:val="single"/>
        </w:rPr>
        <w:t>4</w:t>
      </w:r>
      <w:r w:rsidR="00801BEE">
        <w:rPr>
          <w:rFonts w:asciiTheme="minorHAnsi" w:hAnsiTheme="minorHAnsi" w:cstheme="majorBidi"/>
          <w:b/>
          <w:bCs/>
          <w:color w:val="auto"/>
          <w:u w:val="single"/>
        </w:rPr>
        <w:t xml:space="preserve"> marks)</w:t>
      </w:r>
    </w:p>
    <w:p w14:paraId="533628AE" w14:textId="30995566" w:rsidR="00EA0D2B" w:rsidRPr="00EA0D2B" w:rsidRDefault="00EA0D2B" w:rsidP="00B01E5B">
      <w:pPr>
        <w:pStyle w:val="Default"/>
        <w:numPr>
          <w:ilvl w:val="0"/>
          <w:numId w:val="14"/>
        </w:numPr>
        <w:spacing w:line="360" w:lineRule="auto"/>
        <w:rPr>
          <w:rFonts w:asciiTheme="minorHAnsi" w:hAnsiTheme="minorHAnsi" w:cstheme="majorBidi"/>
          <w:color w:val="auto"/>
        </w:rPr>
      </w:pPr>
      <w:r w:rsidRPr="00EA0D2B">
        <w:rPr>
          <w:rFonts w:asciiTheme="minorHAnsi" w:hAnsiTheme="minorHAnsi" w:cstheme="majorBidi"/>
          <w:color w:val="auto"/>
        </w:rPr>
        <w:t>Create a directory named "</w:t>
      </w:r>
      <w:proofErr w:type="spellStart"/>
      <w:r w:rsidRPr="00EA0D2B">
        <w:rPr>
          <w:rFonts w:asciiTheme="minorHAnsi" w:hAnsiTheme="minorHAnsi" w:cstheme="majorBidi"/>
          <w:color w:val="auto"/>
        </w:rPr>
        <w:t>file_directory</w:t>
      </w:r>
      <w:proofErr w:type="spellEnd"/>
      <w:r w:rsidRPr="00EA0D2B">
        <w:rPr>
          <w:rFonts w:asciiTheme="minorHAnsi" w:hAnsiTheme="minorHAnsi" w:cstheme="majorBidi"/>
          <w:color w:val="auto"/>
        </w:rPr>
        <w:t>" if it doesn't already exist.</w:t>
      </w:r>
    </w:p>
    <w:p w14:paraId="68D5C0BD" w14:textId="13DF8B77" w:rsidR="00EA0D2B" w:rsidRPr="00EA0D2B" w:rsidRDefault="00EA0D2B" w:rsidP="00B01E5B">
      <w:pPr>
        <w:pStyle w:val="Default"/>
        <w:numPr>
          <w:ilvl w:val="0"/>
          <w:numId w:val="14"/>
        </w:numPr>
        <w:spacing w:line="360" w:lineRule="auto"/>
        <w:rPr>
          <w:rFonts w:asciiTheme="minorHAnsi" w:hAnsiTheme="minorHAnsi" w:cstheme="majorBidi"/>
          <w:color w:val="auto"/>
        </w:rPr>
      </w:pPr>
      <w:r w:rsidRPr="00EA0D2B">
        <w:rPr>
          <w:rFonts w:asciiTheme="minorHAnsi" w:hAnsiTheme="minorHAnsi" w:cstheme="majorBidi"/>
          <w:color w:val="auto"/>
        </w:rPr>
        <w:t>Inside the "</w:t>
      </w:r>
      <w:proofErr w:type="spellStart"/>
      <w:r w:rsidRPr="00EA0D2B">
        <w:rPr>
          <w:rFonts w:asciiTheme="minorHAnsi" w:hAnsiTheme="minorHAnsi" w:cstheme="majorBidi"/>
          <w:color w:val="auto"/>
        </w:rPr>
        <w:t>file_directory</w:t>
      </w:r>
      <w:proofErr w:type="spellEnd"/>
      <w:r w:rsidRPr="00EA0D2B">
        <w:rPr>
          <w:rFonts w:asciiTheme="minorHAnsi" w:hAnsiTheme="minorHAnsi" w:cstheme="majorBidi"/>
          <w:color w:val="auto"/>
        </w:rPr>
        <w:t>," create five text files (e.g., "file1.txt," "file2.txt," etc.), and write the text "Data 1," "Data 2," and so on into these files.</w:t>
      </w:r>
    </w:p>
    <w:p w14:paraId="74E2F427" w14:textId="03CA481A" w:rsidR="00EA0D2B" w:rsidRPr="00EA0D2B" w:rsidRDefault="00EA0D2B" w:rsidP="00B01E5B">
      <w:pPr>
        <w:pStyle w:val="Default"/>
        <w:numPr>
          <w:ilvl w:val="0"/>
          <w:numId w:val="14"/>
        </w:numPr>
        <w:spacing w:line="360" w:lineRule="auto"/>
        <w:rPr>
          <w:rFonts w:asciiTheme="minorHAnsi" w:hAnsiTheme="minorHAnsi" w:cstheme="majorBidi"/>
          <w:color w:val="auto"/>
        </w:rPr>
      </w:pPr>
      <w:r w:rsidRPr="00EA0D2B">
        <w:rPr>
          <w:rFonts w:asciiTheme="minorHAnsi" w:hAnsiTheme="minorHAnsi" w:cstheme="majorBidi"/>
          <w:color w:val="auto"/>
        </w:rPr>
        <w:t>List the files in the "</w:t>
      </w:r>
      <w:proofErr w:type="spellStart"/>
      <w:r w:rsidRPr="00EA0D2B">
        <w:rPr>
          <w:rFonts w:asciiTheme="minorHAnsi" w:hAnsiTheme="minorHAnsi" w:cstheme="majorBidi"/>
          <w:color w:val="auto"/>
        </w:rPr>
        <w:t>file_directory</w:t>
      </w:r>
      <w:proofErr w:type="spellEnd"/>
      <w:r w:rsidRPr="00EA0D2B">
        <w:rPr>
          <w:rFonts w:asciiTheme="minorHAnsi" w:hAnsiTheme="minorHAnsi" w:cstheme="majorBidi"/>
          <w:color w:val="auto"/>
        </w:rPr>
        <w:t>."</w:t>
      </w:r>
    </w:p>
    <w:p w14:paraId="64BE6B06" w14:textId="76F71759" w:rsidR="00400DAE" w:rsidRPr="00400DAE" w:rsidRDefault="00EA0D2B" w:rsidP="00B01E5B">
      <w:pPr>
        <w:pStyle w:val="Default"/>
        <w:numPr>
          <w:ilvl w:val="0"/>
          <w:numId w:val="14"/>
        </w:numPr>
        <w:spacing w:line="360" w:lineRule="auto"/>
        <w:jc w:val="both"/>
        <w:rPr>
          <w:rFonts w:asciiTheme="minorHAnsi" w:hAnsiTheme="minorHAnsi" w:cstheme="majorBidi"/>
          <w:color w:val="auto"/>
        </w:rPr>
      </w:pPr>
      <w:r w:rsidRPr="00EA0D2B">
        <w:rPr>
          <w:rFonts w:asciiTheme="minorHAnsi" w:hAnsiTheme="minorHAnsi" w:cstheme="majorBidi"/>
          <w:color w:val="auto"/>
        </w:rPr>
        <w:t>Remove the entire "</w:t>
      </w:r>
      <w:proofErr w:type="spellStart"/>
      <w:r w:rsidRPr="00EA0D2B">
        <w:rPr>
          <w:rFonts w:asciiTheme="minorHAnsi" w:hAnsiTheme="minorHAnsi" w:cstheme="majorBidi"/>
          <w:color w:val="auto"/>
        </w:rPr>
        <w:t>file_directory</w:t>
      </w:r>
      <w:proofErr w:type="spellEnd"/>
      <w:r w:rsidRPr="00EA0D2B">
        <w:rPr>
          <w:rFonts w:asciiTheme="minorHAnsi" w:hAnsiTheme="minorHAnsi" w:cstheme="majorBidi"/>
          <w:color w:val="auto"/>
        </w:rPr>
        <w:t>" and its contents.</w:t>
      </w:r>
    </w:p>
    <w:p w14:paraId="781CBB0A" w14:textId="77777777" w:rsidR="00400DAE" w:rsidRPr="00400DAE" w:rsidRDefault="00400DAE" w:rsidP="00B01E5B">
      <w:pPr>
        <w:pStyle w:val="Default"/>
        <w:spacing w:line="360" w:lineRule="auto"/>
        <w:jc w:val="both"/>
        <w:rPr>
          <w:rFonts w:asciiTheme="minorHAnsi" w:hAnsiTheme="minorHAnsi" w:cstheme="majorBidi"/>
          <w:color w:val="auto"/>
        </w:rPr>
      </w:pPr>
    </w:p>
    <w:p w14:paraId="01406F97" w14:textId="71EEF677" w:rsidR="00400DAE" w:rsidRPr="00BC4048" w:rsidRDefault="008F3A39" w:rsidP="00B01E5B">
      <w:pPr>
        <w:pStyle w:val="Default"/>
        <w:numPr>
          <w:ilvl w:val="0"/>
          <w:numId w:val="10"/>
        </w:numPr>
        <w:spacing w:line="360" w:lineRule="auto"/>
        <w:jc w:val="both"/>
        <w:rPr>
          <w:rFonts w:asciiTheme="minorHAnsi" w:hAnsiTheme="minorHAnsi" w:cstheme="majorBidi"/>
          <w:b/>
          <w:bCs/>
          <w:color w:val="auto"/>
          <w:u w:val="single"/>
        </w:rPr>
      </w:pPr>
      <w:r>
        <w:rPr>
          <w:rFonts w:asciiTheme="minorHAnsi" w:hAnsiTheme="minorHAnsi" w:cstheme="majorBidi"/>
          <w:b/>
          <w:bCs/>
          <w:color w:val="auto"/>
          <w:u w:val="single"/>
        </w:rPr>
        <w:t>CPU Scheduling Simulation</w:t>
      </w:r>
      <w:r w:rsidR="00801BEE">
        <w:rPr>
          <w:rFonts w:asciiTheme="minorHAnsi" w:hAnsiTheme="minorHAnsi" w:cstheme="majorBidi"/>
          <w:b/>
          <w:bCs/>
          <w:color w:val="auto"/>
          <w:u w:val="single"/>
        </w:rPr>
        <w:t xml:space="preserve"> (</w:t>
      </w:r>
      <w:r w:rsidR="005D76DD">
        <w:rPr>
          <w:rFonts w:asciiTheme="minorHAnsi" w:hAnsiTheme="minorHAnsi" w:cstheme="majorBidi"/>
          <w:b/>
          <w:bCs/>
          <w:color w:val="auto"/>
          <w:u w:val="single"/>
        </w:rPr>
        <w:t>6</w:t>
      </w:r>
      <w:r w:rsidR="00801BEE">
        <w:rPr>
          <w:rFonts w:asciiTheme="minorHAnsi" w:hAnsiTheme="minorHAnsi" w:cstheme="majorBidi"/>
          <w:b/>
          <w:bCs/>
          <w:color w:val="auto"/>
          <w:u w:val="single"/>
        </w:rPr>
        <w:t xml:space="preserve"> marks)</w:t>
      </w:r>
    </w:p>
    <w:p w14:paraId="54383532" w14:textId="77777777" w:rsidR="0010258D" w:rsidRPr="008F3A39" w:rsidRDefault="0010258D" w:rsidP="00B01E5B">
      <w:pPr>
        <w:pStyle w:val="Default"/>
        <w:numPr>
          <w:ilvl w:val="0"/>
          <w:numId w:val="16"/>
        </w:numPr>
        <w:tabs>
          <w:tab w:val="left" w:pos="630"/>
        </w:tabs>
        <w:spacing w:line="360" w:lineRule="auto"/>
        <w:rPr>
          <w:rFonts w:asciiTheme="minorHAnsi" w:hAnsiTheme="minorHAnsi" w:cstheme="majorBidi"/>
          <w:color w:val="auto"/>
        </w:rPr>
      </w:pPr>
      <w:r w:rsidRPr="008F3A39">
        <w:rPr>
          <w:rFonts w:asciiTheme="minorHAnsi" w:hAnsiTheme="minorHAnsi" w:cstheme="majorBidi"/>
          <w:color w:val="auto"/>
        </w:rPr>
        <w:t>Create an array named CPU_QUEUE containing the following processes: "</w:t>
      </w:r>
      <w:proofErr w:type="spellStart"/>
      <w:r w:rsidRPr="008F3A39">
        <w:rPr>
          <w:rFonts w:asciiTheme="minorHAnsi" w:hAnsiTheme="minorHAnsi" w:cstheme="majorBidi"/>
          <w:color w:val="auto"/>
        </w:rPr>
        <w:t>ProcessA</w:t>
      </w:r>
      <w:proofErr w:type="spellEnd"/>
      <w:r w:rsidRPr="008F3A39">
        <w:rPr>
          <w:rFonts w:asciiTheme="minorHAnsi" w:hAnsiTheme="minorHAnsi" w:cstheme="majorBidi"/>
          <w:color w:val="auto"/>
        </w:rPr>
        <w:t>," "</w:t>
      </w:r>
      <w:proofErr w:type="spellStart"/>
      <w:r w:rsidRPr="008F3A39">
        <w:rPr>
          <w:rFonts w:asciiTheme="minorHAnsi" w:hAnsiTheme="minorHAnsi" w:cstheme="majorBidi"/>
          <w:color w:val="auto"/>
        </w:rPr>
        <w:t>ProcessB</w:t>
      </w:r>
      <w:proofErr w:type="spellEnd"/>
      <w:r w:rsidRPr="008F3A39">
        <w:rPr>
          <w:rFonts w:asciiTheme="minorHAnsi" w:hAnsiTheme="minorHAnsi" w:cstheme="majorBidi"/>
          <w:color w:val="auto"/>
        </w:rPr>
        <w:t>," "</w:t>
      </w:r>
      <w:proofErr w:type="spellStart"/>
      <w:r w:rsidRPr="008F3A39">
        <w:rPr>
          <w:rFonts w:asciiTheme="minorHAnsi" w:hAnsiTheme="minorHAnsi" w:cstheme="majorBidi"/>
          <w:color w:val="auto"/>
        </w:rPr>
        <w:t>ProcessC</w:t>
      </w:r>
      <w:proofErr w:type="spellEnd"/>
      <w:r w:rsidRPr="008F3A39">
        <w:rPr>
          <w:rFonts w:asciiTheme="minorHAnsi" w:hAnsiTheme="minorHAnsi" w:cstheme="majorBidi"/>
          <w:color w:val="auto"/>
        </w:rPr>
        <w:t>."</w:t>
      </w:r>
    </w:p>
    <w:p w14:paraId="0B5DA72B" w14:textId="77777777" w:rsidR="0010258D" w:rsidRPr="008F3A39" w:rsidRDefault="0010258D" w:rsidP="00B01E5B">
      <w:pPr>
        <w:pStyle w:val="Default"/>
        <w:numPr>
          <w:ilvl w:val="0"/>
          <w:numId w:val="16"/>
        </w:numPr>
        <w:tabs>
          <w:tab w:val="left" w:pos="630"/>
        </w:tabs>
        <w:spacing w:line="360" w:lineRule="auto"/>
        <w:rPr>
          <w:rFonts w:asciiTheme="minorHAnsi" w:hAnsiTheme="minorHAnsi" w:cstheme="majorBidi"/>
          <w:color w:val="auto"/>
        </w:rPr>
      </w:pPr>
      <w:r w:rsidRPr="008F3A39">
        <w:rPr>
          <w:rFonts w:asciiTheme="minorHAnsi" w:hAnsiTheme="minorHAnsi" w:cstheme="majorBidi"/>
          <w:color w:val="auto"/>
        </w:rPr>
        <w:t>Simulate CPU scheduling by iterating through the CPU_QUEUE and performing the following for each process:</w:t>
      </w:r>
    </w:p>
    <w:p w14:paraId="22E2D498" w14:textId="77777777" w:rsidR="0010258D" w:rsidRPr="008F3A39" w:rsidRDefault="0010258D" w:rsidP="00B01E5B">
      <w:pPr>
        <w:pStyle w:val="Default"/>
        <w:numPr>
          <w:ilvl w:val="0"/>
          <w:numId w:val="16"/>
        </w:numPr>
        <w:tabs>
          <w:tab w:val="left" w:pos="630"/>
        </w:tabs>
        <w:spacing w:line="360" w:lineRule="auto"/>
        <w:rPr>
          <w:rFonts w:asciiTheme="minorHAnsi" w:hAnsiTheme="minorHAnsi" w:cstheme="majorBidi"/>
          <w:color w:val="auto"/>
        </w:rPr>
      </w:pPr>
      <w:r w:rsidRPr="008F3A39">
        <w:rPr>
          <w:rFonts w:asciiTheme="minorHAnsi" w:hAnsiTheme="minorHAnsi" w:cstheme="majorBidi"/>
          <w:color w:val="auto"/>
        </w:rPr>
        <w:t xml:space="preserve">Display a message indicating the process is running (e.g., "Running </w:t>
      </w:r>
      <w:proofErr w:type="spellStart"/>
      <w:r w:rsidRPr="008F3A39">
        <w:rPr>
          <w:rFonts w:asciiTheme="minorHAnsi" w:hAnsiTheme="minorHAnsi" w:cstheme="majorBidi"/>
          <w:color w:val="auto"/>
        </w:rPr>
        <w:t>ProcessA</w:t>
      </w:r>
      <w:proofErr w:type="spellEnd"/>
      <w:r w:rsidRPr="008F3A39">
        <w:rPr>
          <w:rFonts w:asciiTheme="minorHAnsi" w:hAnsiTheme="minorHAnsi" w:cstheme="majorBidi"/>
          <w:color w:val="auto"/>
        </w:rPr>
        <w:t>...").</w:t>
      </w:r>
    </w:p>
    <w:p w14:paraId="730298FE" w14:textId="77777777" w:rsidR="0010258D" w:rsidRPr="008F3A39" w:rsidRDefault="0010258D" w:rsidP="00B01E5B">
      <w:pPr>
        <w:pStyle w:val="Default"/>
        <w:numPr>
          <w:ilvl w:val="0"/>
          <w:numId w:val="16"/>
        </w:numPr>
        <w:tabs>
          <w:tab w:val="left" w:pos="630"/>
        </w:tabs>
        <w:spacing w:line="360" w:lineRule="auto"/>
        <w:rPr>
          <w:rFonts w:asciiTheme="minorHAnsi" w:hAnsiTheme="minorHAnsi" w:cstheme="majorBidi"/>
          <w:color w:val="auto"/>
        </w:rPr>
      </w:pPr>
      <w:r w:rsidRPr="008F3A39">
        <w:rPr>
          <w:rFonts w:asciiTheme="minorHAnsi" w:hAnsiTheme="minorHAnsi" w:cstheme="majorBidi"/>
          <w:color w:val="auto"/>
        </w:rPr>
        <w:t>Sleep for a specified time interval (e.g., 1 second) to simulate process execution.</w:t>
      </w:r>
    </w:p>
    <w:p w14:paraId="45B436F1" w14:textId="77777777" w:rsidR="0010258D" w:rsidRPr="008F3A39" w:rsidRDefault="0010258D" w:rsidP="00B01E5B">
      <w:pPr>
        <w:pStyle w:val="Default"/>
        <w:numPr>
          <w:ilvl w:val="0"/>
          <w:numId w:val="16"/>
        </w:numPr>
        <w:tabs>
          <w:tab w:val="left" w:pos="630"/>
        </w:tabs>
        <w:spacing w:line="360" w:lineRule="auto"/>
        <w:rPr>
          <w:rFonts w:asciiTheme="minorHAnsi" w:hAnsiTheme="minorHAnsi" w:cstheme="majorBidi"/>
          <w:color w:val="auto"/>
        </w:rPr>
      </w:pPr>
      <w:r w:rsidRPr="008F3A39">
        <w:rPr>
          <w:rFonts w:asciiTheme="minorHAnsi" w:hAnsiTheme="minorHAnsi" w:cstheme="majorBidi"/>
          <w:color w:val="auto"/>
        </w:rPr>
        <w:t>Display a message indicating the process has completed (e.g., "</w:t>
      </w:r>
      <w:proofErr w:type="spellStart"/>
      <w:r w:rsidRPr="008F3A39">
        <w:rPr>
          <w:rFonts w:asciiTheme="minorHAnsi" w:hAnsiTheme="minorHAnsi" w:cstheme="majorBidi"/>
          <w:color w:val="auto"/>
        </w:rPr>
        <w:t>ProcessA</w:t>
      </w:r>
      <w:proofErr w:type="spellEnd"/>
      <w:r w:rsidRPr="008F3A39">
        <w:rPr>
          <w:rFonts w:asciiTheme="minorHAnsi" w:hAnsiTheme="minorHAnsi" w:cstheme="majorBidi"/>
          <w:color w:val="auto"/>
        </w:rPr>
        <w:t xml:space="preserve"> completed.").</w:t>
      </w:r>
    </w:p>
    <w:p w14:paraId="20059833" w14:textId="180CCFB1" w:rsidR="00400DAE" w:rsidRPr="0010258D" w:rsidRDefault="0010258D" w:rsidP="00B01E5B">
      <w:pPr>
        <w:pStyle w:val="Default"/>
        <w:numPr>
          <w:ilvl w:val="0"/>
          <w:numId w:val="16"/>
        </w:numPr>
        <w:tabs>
          <w:tab w:val="left" w:pos="630"/>
        </w:tabs>
        <w:spacing w:line="360" w:lineRule="auto"/>
        <w:jc w:val="both"/>
        <w:rPr>
          <w:rFonts w:asciiTheme="minorHAnsi" w:hAnsiTheme="minorHAnsi" w:cstheme="majorBidi"/>
          <w:color w:val="auto"/>
        </w:rPr>
      </w:pPr>
      <w:r w:rsidRPr="008F3A39">
        <w:rPr>
          <w:rFonts w:asciiTheme="minorHAnsi" w:hAnsiTheme="minorHAnsi" w:cstheme="majorBidi"/>
          <w:color w:val="auto"/>
        </w:rPr>
        <w:t>After all processes have been simulated, display a message indicating the completion o</w:t>
      </w:r>
      <w:r>
        <w:rPr>
          <w:rFonts w:asciiTheme="minorHAnsi" w:hAnsiTheme="minorHAnsi" w:cstheme="majorBidi"/>
          <w:color w:val="auto"/>
        </w:rPr>
        <w:t>f the CPU scheduling simulation</w:t>
      </w:r>
      <w:r w:rsidRPr="00400DAE">
        <w:rPr>
          <w:rFonts w:asciiTheme="minorHAnsi" w:hAnsiTheme="minorHAnsi" w:cstheme="majorBidi"/>
          <w:color w:val="auto"/>
        </w:rPr>
        <w:t>.</w:t>
      </w:r>
    </w:p>
    <w:p w14:paraId="11AC93AE" w14:textId="77777777" w:rsidR="00400DAE" w:rsidRPr="00400DAE" w:rsidRDefault="00400DAE" w:rsidP="00B01E5B">
      <w:pPr>
        <w:pStyle w:val="Default"/>
        <w:spacing w:line="360" w:lineRule="auto"/>
        <w:jc w:val="both"/>
        <w:rPr>
          <w:rFonts w:asciiTheme="minorHAnsi" w:hAnsiTheme="minorHAnsi" w:cstheme="majorBidi"/>
          <w:color w:val="auto"/>
        </w:rPr>
      </w:pPr>
    </w:p>
    <w:p w14:paraId="24AA2D34" w14:textId="04A2200B" w:rsidR="00400DAE" w:rsidRPr="007A5AEF" w:rsidRDefault="00400DAE" w:rsidP="00A2716E">
      <w:pPr>
        <w:pStyle w:val="Default"/>
        <w:numPr>
          <w:ilvl w:val="0"/>
          <w:numId w:val="10"/>
        </w:numPr>
        <w:jc w:val="both"/>
        <w:rPr>
          <w:rFonts w:asciiTheme="minorHAnsi" w:hAnsiTheme="minorHAnsi" w:cstheme="majorBidi"/>
          <w:b/>
          <w:bCs/>
          <w:color w:val="auto"/>
          <w:u w:val="single"/>
        </w:rPr>
      </w:pPr>
      <w:r w:rsidRPr="007A5AEF">
        <w:rPr>
          <w:rFonts w:asciiTheme="minorHAnsi" w:hAnsiTheme="minorHAnsi" w:cstheme="majorBidi"/>
          <w:b/>
          <w:bCs/>
          <w:color w:val="auto"/>
          <w:u w:val="single"/>
        </w:rPr>
        <w:t xml:space="preserve"> </w:t>
      </w:r>
      <w:r w:rsidR="00A2716E">
        <w:rPr>
          <w:rFonts w:asciiTheme="minorHAnsi" w:hAnsiTheme="minorHAnsi" w:cstheme="majorBidi"/>
          <w:b/>
          <w:bCs/>
          <w:color w:val="auto"/>
          <w:u w:val="single"/>
        </w:rPr>
        <w:t>User Interaction</w:t>
      </w:r>
      <w:r w:rsidR="00801BEE">
        <w:rPr>
          <w:rFonts w:asciiTheme="minorHAnsi" w:hAnsiTheme="minorHAnsi" w:cstheme="majorBidi"/>
          <w:b/>
          <w:bCs/>
          <w:color w:val="auto"/>
          <w:u w:val="single"/>
        </w:rPr>
        <w:t xml:space="preserve"> (</w:t>
      </w:r>
      <w:r w:rsidR="00555E24">
        <w:rPr>
          <w:rFonts w:asciiTheme="minorHAnsi" w:hAnsiTheme="minorHAnsi" w:cstheme="majorBidi"/>
          <w:b/>
          <w:bCs/>
          <w:color w:val="auto"/>
          <w:u w:val="single"/>
        </w:rPr>
        <w:t>6</w:t>
      </w:r>
      <w:r w:rsidR="00801BEE">
        <w:rPr>
          <w:rFonts w:asciiTheme="minorHAnsi" w:hAnsiTheme="minorHAnsi" w:cstheme="majorBidi"/>
          <w:b/>
          <w:bCs/>
          <w:color w:val="auto"/>
          <w:u w:val="single"/>
        </w:rPr>
        <w:t xml:space="preserve"> marks)</w:t>
      </w:r>
    </w:p>
    <w:p w14:paraId="26B6D271" w14:textId="0ADB722D" w:rsidR="00670181" w:rsidRPr="00670181" w:rsidRDefault="00670181" w:rsidP="00B13762">
      <w:pPr>
        <w:pStyle w:val="Default"/>
        <w:numPr>
          <w:ilvl w:val="0"/>
          <w:numId w:val="17"/>
        </w:numPr>
        <w:spacing w:line="360" w:lineRule="auto"/>
        <w:rPr>
          <w:rFonts w:asciiTheme="minorHAnsi" w:hAnsiTheme="minorHAnsi" w:cstheme="majorBidi"/>
          <w:color w:val="auto"/>
        </w:rPr>
      </w:pPr>
      <w:r w:rsidRPr="00670181">
        <w:rPr>
          <w:rFonts w:asciiTheme="minorHAnsi" w:hAnsiTheme="minorHAnsi" w:cstheme="majorBidi"/>
          <w:color w:val="auto"/>
        </w:rPr>
        <w:t>Implement a user-friendly menu system for the shell script that allows the user to choose between the following options:</w:t>
      </w:r>
    </w:p>
    <w:p w14:paraId="4EB40E65" w14:textId="77777777" w:rsidR="00670181" w:rsidRPr="00670181" w:rsidRDefault="00670181" w:rsidP="00B13762">
      <w:pPr>
        <w:pStyle w:val="Default"/>
        <w:numPr>
          <w:ilvl w:val="0"/>
          <w:numId w:val="17"/>
        </w:numPr>
        <w:spacing w:line="360" w:lineRule="auto"/>
        <w:rPr>
          <w:rFonts w:asciiTheme="minorHAnsi" w:hAnsiTheme="minorHAnsi" w:cstheme="majorBidi"/>
          <w:color w:val="auto"/>
        </w:rPr>
      </w:pPr>
      <w:r w:rsidRPr="00670181">
        <w:rPr>
          <w:rFonts w:asciiTheme="minorHAnsi" w:hAnsiTheme="minorHAnsi" w:cstheme="majorBidi"/>
          <w:color w:val="auto"/>
        </w:rPr>
        <w:t>Perform File Operations</w:t>
      </w:r>
    </w:p>
    <w:p w14:paraId="6C990E42" w14:textId="77777777" w:rsidR="00670181" w:rsidRPr="00670181" w:rsidRDefault="00670181" w:rsidP="00B13762">
      <w:pPr>
        <w:pStyle w:val="Default"/>
        <w:numPr>
          <w:ilvl w:val="0"/>
          <w:numId w:val="17"/>
        </w:numPr>
        <w:spacing w:line="360" w:lineRule="auto"/>
        <w:rPr>
          <w:rFonts w:asciiTheme="minorHAnsi" w:hAnsiTheme="minorHAnsi" w:cstheme="majorBidi"/>
          <w:color w:val="auto"/>
        </w:rPr>
      </w:pPr>
      <w:r w:rsidRPr="00670181">
        <w:rPr>
          <w:rFonts w:asciiTheme="minorHAnsi" w:hAnsiTheme="minorHAnsi" w:cstheme="majorBidi"/>
          <w:color w:val="auto"/>
        </w:rPr>
        <w:t>Simulate CPU Scheduling</w:t>
      </w:r>
    </w:p>
    <w:p w14:paraId="46C4E473" w14:textId="77777777" w:rsidR="00670181" w:rsidRPr="00670181" w:rsidRDefault="00670181" w:rsidP="00B13762">
      <w:pPr>
        <w:pStyle w:val="Default"/>
        <w:numPr>
          <w:ilvl w:val="0"/>
          <w:numId w:val="17"/>
        </w:numPr>
        <w:spacing w:line="360" w:lineRule="auto"/>
        <w:rPr>
          <w:rFonts w:asciiTheme="minorHAnsi" w:hAnsiTheme="minorHAnsi" w:cstheme="majorBidi"/>
          <w:color w:val="auto"/>
        </w:rPr>
      </w:pPr>
      <w:r w:rsidRPr="00670181">
        <w:rPr>
          <w:rFonts w:asciiTheme="minorHAnsi" w:hAnsiTheme="minorHAnsi" w:cstheme="majorBidi"/>
          <w:color w:val="auto"/>
        </w:rPr>
        <w:t>Exit</w:t>
      </w:r>
    </w:p>
    <w:p w14:paraId="75C1DC91" w14:textId="68B2A2D0" w:rsidR="00670181" w:rsidRPr="00670181" w:rsidRDefault="00670181" w:rsidP="00B13762">
      <w:pPr>
        <w:pStyle w:val="Default"/>
        <w:numPr>
          <w:ilvl w:val="0"/>
          <w:numId w:val="17"/>
        </w:numPr>
        <w:spacing w:line="360" w:lineRule="auto"/>
        <w:rPr>
          <w:rFonts w:asciiTheme="minorHAnsi" w:hAnsiTheme="minorHAnsi" w:cstheme="majorBidi"/>
          <w:color w:val="auto"/>
        </w:rPr>
      </w:pPr>
      <w:r w:rsidRPr="00670181">
        <w:rPr>
          <w:rFonts w:asciiTheme="minorHAnsi" w:hAnsiTheme="minorHAnsi" w:cstheme="majorBidi"/>
          <w:color w:val="auto"/>
        </w:rPr>
        <w:t>Prompt the user to enter their choice (1, 2, or 3).</w:t>
      </w:r>
    </w:p>
    <w:p w14:paraId="7CB3ABC5" w14:textId="3C7D918A" w:rsidR="00400DAE" w:rsidRPr="00400DAE" w:rsidRDefault="00670181" w:rsidP="00B13762">
      <w:pPr>
        <w:pStyle w:val="Default"/>
        <w:numPr>
          <w:ilvl w:val="0"/>
          <w:numId w:val="17"/>
        </w:numPr>
        <w:spacing w:line="360" w:lineRule="auto"/>
        <w:jc w:val="both"/>
        <w:rPr>
          <w:rFonts w:asciiTheme="minorHAnsi" w:hAnsiTheme="minorHAnsi" w:cstheme="majorBidi"/>
          <w:color w:val="auto"/>
        </w:rPr>
      </w:pPr>
      <w:r w:rsidRPr="00670181">
        <w:rPr>
          <w:rFonts w:asciiTheme="minorHAnsi" w:hAnsiTheme="minorHAnsi" w:cstheme="majorBidi"/>
          <w:color w:val="auto"/>
        </w:rPr>
        <w:lastRenderedPageBreak/>
        <w:t xml:space="preserve">Based on the user's choice, execute the corresponding functionality (file operations, CPU scheduling simulation) or exit the script if the user chooses the "Exit" option. </w:t>
      </w:r>
    </w:p>
    <w:p w14:paraId="13D196B9" w14:textId="22D91C25" w:rsidR="00400DAE" w:rsidRPr="00B56ADB" w:rsidRDefault="0009054E" w:rsidP="001F2DEE">
      <w:pPr>
        <w:pStyle w:val="Default"/>
        <w:numPr>
          <w:ilvl w:val="0"/>
          <w:numId w:val="10"/>
        </w:numPr>
        <w:spacing w:line="360" w:lineRule="auto"/>
        <w:jc w:val="both"/>
        <w:rPr>
          <w:rFonts w:asciiTheme="minorHAnsi" w:hAnsiTheme="minorHAnsi" w:cstheme="majorBidi"/>
          <w:b/>
          <w:bCs/>
          <w:color w:val="auto"/>
          <w:u w:val="single"/>
        </w:rPr>
      </w:pPr>
      <w:r>
        <w:rPr>
          <w:rFonts w:asciiTheme="minorHAnsi" w:hAnsiTheme="minorHAnsi" w:cstheme="majorBidi"/>
          <w:b/>
          <w:bCs/>
          <w:color w:val="auto"/>
          <w:u w:val="single"/>
        </w:rPr>
        <w:t>Cleanup</w:t>
      </w:r>
      <w:r w:rsidR="00801BEE">
        <w:rPr>
          <w:rFonts w:asciiTheme="minorHAnsi" w:hAnsiTheme="minorHAnsi" w:cstheme="majorBidi"/>
          <w:b/>
          <w:bCs/>
          <w:color w:val="auto"/>
          <w:u w:val="single"/>
        </w:rPr>
        <w:t xml:space="preserve"> (</w:t>
      </w:r>
      <w:r w:rsidR="000A6655">
        <w:rPr>
          <w:rFonts w:asciiTheme="minorHAnsi" w:hAnsiTheme="minorHAnsi" w:cstheme="majorBidi"/>
          <w:b/>
          <w:bCs/>
          <w:color w:val="auto"/>
          <w:u w:val="single"/>
        </w:rPr>
        <w:t>2</w:t>
      </w:r>
      <w:r w:rsidR="00801BEE">
        <w:rPr>
          <w:rFonts w:asciiTheme="minorHAnsi" w:hAnsiTheme="minorHAnsi" w:cstheme="majorBidi"/>
          <w:b/>
          <w:bCs/>
          <w:color w:val="auto"/>
          <w:u w:val="single"/>
        </w:rPr>
        <w:t xml:space="preserve"> marks)</w:t>
      </w:r>
    </w:p>
    <w:p w14:paraId="6A8FF386" w14:textId="530E36E3" w:rsidR="00400DAE" w:rsidRPr="00400DAE" w:rsidRDefault="000A6655" w:rsidP="001F2DEE">
      <w:pPr>
        <w:pStyle w:val="Default"/>
        <w:spacing w:line="360" w:lineRule="auto"/>
        <w:ind w:left="360"/>
        <w:jc w:val="both"/>
        <w:rPr>
          <w:rFonts w:asciiTheme="minorHAnsi" w:hAnsiTheme="minorHAnsi" w:cstheme="majorBidi"/>
          <w:color w:val="auto"/>
        </w:rPr>
      </w:pPr>
      <w:r w:rsidRPr="000A6655">
        <w:rPr>
          <w:rFonts w:asciiTheme="minorHAnsi" w:hAnsiTheme="minorHAnsi" w:cstheme="majorBidi"/>
          <w:color w:val="auto"/>
        </w:rPr>
        <w:t xml:space="preserve">Ensure that any created files or directories are removed at </w:t>
      </w:r>
      <w:r>
        <w:rPr>
          <w:rFonts w:asciiTheme="minorHAnsi" w:hAnsiTheme="minorHAnsi" w:cstheme="majorBidi"/>
          <w:color w:val="auto"/>
        </w:rPr>
        <w:t>the end of the script execution</w:t>
      </w:r>
      <w:r w:rsidR="00400DAE" w:rsidRPr="00400DAE">
        <w:rPr>
          <w:rFonts w:asciiTheme="minorHAnsi" w:hAnsiTheme="minorHAnsi" w:cstheme="majorBidi"/>
          <w:color w:val="auto"/>
        </w:rPr>
        <w:t>.</w:t>
      </w:r>
    </w:p>
    <w:p w14:paraId="1A868DDA" w14:textId="77777777" w:rsidR="00714F91" w:rsidRDefault="00714F91" w:rsidP="001F2DEE">
      <w:pPr>
        <w:pStyle w:val="Default"/>
        <w:numPr>
          <w:ilvl w:val="0"/>
          <w:numId w:val="10"/>
        </w:numPr>
        <w:spacing w:line="360" w:lineRule="auto"/>
        <w:jc w:val="both"/>
        <w:rPr>
          <w:rFonts w:asciiTheme="minorHAnsi" w:hAnsiTheme="minorHAnsi" w:cstheme="majorBidi"/>
          <w:b/>
          <w:bCs/>
          <w:color w:val="auto"/>
          <w:u w:val="single"/>
        </w:rPr>
      </w:pPr>
      <w:proofErr w:type="spellStart"/>
      <w:r>
        <w:rPr>
          <w:rFonts w:asciiTheme="minorHAnsi" w:hAnsiTheme="minorHAnsi" w:cstheme="majorBidi"/>
          <w:b/>
          <w:bCs/>
          <w:color w:val="auto"/>
          <w:u w:val="single"/>
        </w:rPr>
        <w:t>Cron</w:t>
      </w:r>
      <w:proofErr w:type="spellEnd"/>
      <w:r>
        <w:rPr>
          <w:rFonts w:asciiTheme="minorHAnsi" w:hAnsiTheme="minorHAnsi" w:cstheme="majorBidi"/>
          <w:b/>
          <w:bCs/>
          <w:color w:val="auto"/>
          <w:u w:val="single"/>
        </w:rPr>
        <w:t xml:space="preserve"> Job (2 marks)</w:t>
      </w:r>
    </w:p>
    <w:p w14:paraId="2F7E3DFD" w14:textId="2EF8D16A" w:rsidR="00400DAE" w:rsidRPr="00714F91" w:rsidRDefault="00714F91" w:rsidP="001F2DEE">
      <w:pPr>
        <w:pStyle w:val="Default"/>
        <w:spacing w:line="360" w:lineRule="auto"/>
        <w:ind w:left="360"/>
        <w:jc w:val="both"/>
        <w:rPr>
          <w:rFonts w:asciiTheme="minorHAnsi" w:hAnsiTheme="minorHAnsi" w:cstheme="majorBidi"/>
          <w:b/>
          <w:bCs/>
          <w:color w:val="auto"/>
          <w:u w:val="single"/>
        </w:rPr>
      </w:pPr>
      <w:r w:rsidRPr="00714F91">
        <w:rPr>
          <w:rFonts w:asciiTheme="minorHAnsi" w:hAnsiTheme="minorHAnsi" w:cstheme="majorBidi"/>
          <w:color w:val="auto"/>
        </w:rPr>
        <w:t xml:space="preserve">Add a </w:t>
      </w:r>
      <w:proofErr w:type="spellStart"/>
      <w:r w:rsidRPr="00714F91">
        <w:rPr>
          <w:rFonts w:asciiTheme="minorHAnsi" w:hAnsiTheme="minorHAnsi" w:cstheme="majorBidi"/>
          <w:color w:val="auto"/>
        </w:rPr>
        <w:t>cron</w:t>
      </w:r>
      <w:proofErr w:type="spellEnd"/>
      <w:r w:rsidRPr="00714F91">
        <w:rPr>
          <w:rFonts w:asciiTheme="minorHAnsi" w:hAnsiTheme="minorHAnsi" w:cstheme="majorBidi"/>
          <w:color w:val="auto"/>
        </w:rPr>
        <w:t xml:space="preserve"> job to schedule the execution of the main script (main_script.sh) daily at a specific time (e.g., 4:00 PM), you can create a </w:t>
      </w:r>
      <w:proofErr w:type="spellStart"/>
      <w:r w:rsidRPr="00714F91">
        <w:rPr>
          <w:rFonts w:asciiTheme="minorHAnsi" w:hAnsiTheme="minorHAnsi" w:cstheme="majorBidi"/>
          <w:color w:val="auto"/>
        </w:rPr>
        <w:t>cron</w:t>
      </w:r>
      <w:proofErr w:type="spellEnd"/>
      <w:r w:rsidRPr="00714F91">
        <w:rPr>
          <w:rFonts w:asciiTheme="minorHAnsi" w:hAnsiTheme="minorHAnsi" w:cstheme="majorBidi"/>
          <w:color w:val="auto"/>
        </w:rPr>
        <w:t xml:space="preserve"> entry as follows:</w:t>
      </w:r>
    </w:p>
    <w:p w14:paraId="6682D795" w14:textId="70E3ECEE" w:rsidR="00400DAE" w:rsidRDefault="00400DAE" w:rsidP="001F2DEE">
      <w:pPr>
        <w:pStyle w:val="Default"/>
        <w:spacing w:line="360" w:lineRule="auto"/>
        <w:jc w:val="both"/>
        <w:rPr>
          <w:rFonts w:asciiTheme="minorHAnsi" w:hAnsiTheme="minorHAnsi" w:cstheme="majorBidi"/>
          <w:color w:val="auto"/>
        </w:rPr>
      </w:pPr>
      <w:r w:rsidRPr="00400DAE">
        <w:rPr>
          <w:rFonts w:asciiTheme="minorHAnsi" w:hAnsiTheme="minorHAnsi" w:cstheme="majorBidi"/>
          <w:color w:val="auto"/>
        </w:rPr>
        <w:t>Note: When writing your solution, ensure that you include appropriate error handling, user prompts, and informative messages to guide the user through the backup and archival process.</w:t>
      </w:r>
      <w:r w:rsidR="008F37CD">
        <w:rPr>
          <w:rFonts w:asciiTheme="minorHAnsi" w:hAnsiTheme="minorHAnsi" w:cstheme="majorBidi"/>
          <w:color w:val="auto"/>
        </w:rPr>
        <w:t xml:space="preserve"> You must provide screenshots for each part.</w:t>
      </w:r>
    </w:p>
    <w:bookmarkEnd w:id="0"/>
    <w:p w14:paraId="1527F32F" w14:textId="78581A46" w:rsidR="00796145" w:rsidRPr="00183515" w:rsidRDefault="008C6A77" w:rsidP="00204037">
      <w:pPr>
        <w:pStyle w:val="Default"/>
        <w:spacing w:line="360" w:lineRule="auto"/>
        <w:jc w:val="both"/>
        <w:rPr>
          <w:rFonts w:cstheme="majorBidi"/>
          <w:b/>
          <w:bCs/>
          <w:sz w:val="28"/>
          <w:szCs w:val="28"/>
          <w:u w:val="single"/>
        </w:rPr>
      </w:pPr>
      <w:r>
        <w:rPr>
          <w:rFonts w:cstheme="majorBidi"/>
          <w:b/>
          <w:bCs/>
          <w:sz w:val="28"/>
          <w:szCs w:val="28"/>
          <w:u w:val="single"/>
        </w:rPr>
        <w:t>Task</w:t>
      </w:r>
      <w:r w:rsidR="00796145" w:rsidRPr="00183515">
        <w:rPr>
          <w:rFonts w:cstheme="majorBidi"/>
          <w:b/>
          <w:bCs/>
          <w:sz w:val="28"/>
          <w:szCs w:val="28"/>
          <w:u w:val="single"/>
        </w:rPr>
        <w:t xml:space="preserve"> </w:t>
      </w:r>
      <w:r w:rsidR="00796145">
        <w:rPr>
          <w:rFonts w:cstheme="majorBidi"/>
          <w:b/>
          <w:bCs/>
          <w:sz w:val="28"/>
          <w:szCs w:val="28"/>
          <w:u w:val="single"/>
        </w:rPr>
        <w:t>2</w:t>
      </w:r>
      <w:r w:rsidR="00796145" w:rsidRPr="00183515">
        <w:rPr>
          <w:rFonts w:cstheme="majorBidi"/>
          <w:b/>
          <w:bCs/>
          <w:sz w:val="28"/>
          <w:szCs w:val="28"/>
          <w:u w:val="single"/>
        </w:rPr>
        <w:t xml:space="preserve">: </w:t>
      </w:r>
      <w:r w:rsidR="00796145" w:rsidRPr="00183515">
        <w:rPr>
          <w:rFonts w:cstheme="majorBidi"/>
          <w:sz w:val="28"/>
          <w:szCs w:val="28"/>
          <w:u w:val="single"/>
        </w:rPr>
        <w:t>[</w:t>
      </w:r>
      <w:r w:rsidR="00204037">
        <w:rPr>
          <w:rFonts w:cstheme="majorBidi"/>
          <w:color w:val="auto"/>
          <w:sz w:val="28"/>
          <w:szCs w:val="28"/>
          <w:u w:val="single"/>
        </w:rPr>
        <w:t>2</w:t>
      </w:r>
      <w:r w:rsidR="000337CA">
        <w:rPr>
          <w:rFonts w:cstheme="majorBidi"/>
          <w:color w:val="auto"/>
          <w:sz w:val="28"/>
          <w:szCs w:val="28"/>
          <w:u w:val="single"/>
        </w:rPr>
        <w:t>0</w:t>
      </w:r>
      <w:r w:rsidR="00796145" w:rsidRPr="00A55127">
        <w:rPr>
          <w:rFonts w:cstheme="majorBidi"/>
          <w:color w:val="auto"/>
          <w:sz w:val="28"/>
          <w:szCs w:val="28"/>
          <w:u w:val="single"/>
        </w:rPr>
        <w:t xml:space="preserve"> </w:t>
      </w:r>
      <w:r w:rsidR="00796145" w:rsidRPr="00183515">
        <w:rPr>
          <w:rFonts w:cstheme="majorBidi"/>
          <w:sz w:val="28"/>
          <w:szCs w:val="28"/>
          <w:u w:val="single"/>
        </w:rPr>
        <w:t>marks]</w:t>
      </w:r>
    </w:p>
    <w:p w14:paraId="38A92120" w14:textId="79AF9E8D" w:rsidR="00796145" w:rsidRPr="008C24C9" w:rsidRDefault="00796145" w:rsidP="00756EB2">
      <w:pPr>
        <w:spacing w:line="360" w:lineRule="auto"/>
        <w:jc w:val="both"/>
        <w:rPr>
          <w:rFonts w:ascii="Calibri" w:hAnsi="Calibri" w:cs="EELMB F+ Adv T Td 5cfd 4c 8"/>
          <w:sz w:val="24"/>
          <w:szCs w:val="24"/>
        </w:rPr>
      </w:pPr>
      <w:bookmarkStart w:id="1" w:name="OLE_LINK1"/>
      <w:bookmarkStart w:id="2" w:name="OLE_LINK7"/>
      <w:r w:rsidRPr="008C24C9">
        <w:rPr>
          <w:rFonts w:ascii="Calibri" w:hAnsi="Calibri" w:cs="EELMB F+ Adv T Td 5cfd 4c 8"/>
          <w:sz w:val="24"/>
          <w:szCs w:val="24"/>
        </w:rPr>
        <w:t xml:space="preserve">Use your research skills to answer the following </w:t>
      </w:r>
      <w:r w:rsidR="008C6A77">
        <w:rPr>
          <w:rFonts w:ascii="Calibri" w:hAnsi="Calibri" w:cs="EELMB F+ Adv T Td 5cfd 4c 8"/>
          <w:sz w:val="24"/>
          <w:szCs w:val="24"/>
        </w:rPr>
        <w:t>Task</w:t>
      </w:r>
      <w:r w:rsidRPr="008C24C9">
        <w:rPr>
          <w:rFonts w:ascii="Calibri" w:hAnsi="Calibri" w:cs="EELMB F+ Adv T Td 5cfd 4c 8"/>
          <w:sz w:val="24"/>
          <w:szCs w:val="24"/>
        </w:rPr>
        <w:t>s.</w:t>
      </w:r>
    </w:p>
    <w:p w14:paraId="50E8A1B0" w14:textId="2B293B27" w:rsidR="005E3DB3" w:rsidRPr="00C60148" w:rsidRDefault="003D6080" w:rsidP="00E72F4B">
      <w:pPr>
        <w:pStyle w:val="ListParagraph"/>
        <w:numPr>
          <w:ilvl w:val="0"/>
          <w:numId w:val="2"/>
        </w:numPr>
        <w:autoSpaceDE w:val="0"/>
        <w:autoSpaceDN w:val="0"/>
        <w:adjustRightInd w:val="0"/>
        <w:spacing w:line="360" w:lineRule="auto"/>
        <w:jc w:val="lowKashida"/>
        <w:rPr>
          <w:rFonts w:ascii="Calibri" w:hAnsi="Calibri" w:cs="EELMB F+ Adv T Td 5cfd 4c 8"/>
          <w:sz w:val="24"/>
          <w:szCs w:val="24"/>
        </w:rPr>
      </w:pPr>
      <w:r>
        <w:rPr>
          <w:rFonts w:ascii="Calibri" w:hAnsi="Calibri" w:cs="EELMB F+ Adv T Td 5cfd 4c 8"/>
          <w:sz w:val="24"/>
          <w:szCs w:val="24"/>
        </w:rPr>
        <w:t>S</w:t>
      </w:r>
      <w:r w:rsidRPr="003D6080">
        <w:rPr>
          <w:rFonts w:ascii="Calibri" w:hAnsi="Calibri" w:cs="EELMB F+ Adv T Td 5cfd 4c 8"/>
          <w:sz w:val="24"/>
          <w:szCs w:val="24"/>
        </w:rPr>
        <w:t>ynchronization tools are crucial for ensuring the correctness and efficient operation of concurrent systems.</w:t>
      </w:r>
      <w:r>
        <w:rPr>
          <w:rFonts w:ascii="Calibri" w:hAnsi="Calibri" w:cs="EELMB F+ Adv T Td 5cfd 4c 8"/>
          <w:sz w:val="24"/>
          <w:szCs w:val="24"/>
        </w:rPr>
        <w:t xml:space="preserve"> Discuss pros, cons, challenges and issues of synchronization tools</w:t>
      </w:r>
      <w:r w:rsidR="00796145" w:rsidRPr="004610BB">
        <w:rPr>
          <w:rFonts w:ascii="Calibri" w:hAnsi="Calibri" w:cs="EELMB F+ Adv T Td 5cfd 4c 8"/>
          <w:sz w:val="24"/>
          <w:szCs w:val="24"/>
        </w:rPr>
        <w:t xml:space="preserve"> (</w:t>
      </w:r>
      <w:r w:rsidR="00410466">
        <w:rPr>
          <w:rFonts w:ascii="Calibri" w:hAnsi="Calibri" w:cs="EELMB F+ Adv T Td 5cfd 4c 8"/>
          <w:sz w:val="24"/>
          <w:szCs w:val="24"/>
        </w:rPr>
        <w:t xml:space="preserve">8 </w:t>
      </w:r>
      <w:r w:rsidR="00796145" w:rsidRPr="004610BB">
        <w:rPr>
          <w:rFonts w:ascii="Calibri" w:hAnsi="Calibri" w:cs="EELMB F+ Adv T Td 5cfd 4c 8"/>
          <w:sz w:val="24"/>
          <w:szCs w:val="24"/>
        </w:rPr>
        <w:t>marks)</w:t>
      </w:r>
    </w:p>
    <w:p w14:paraId="58943760" w14:textId="2A2D7420" w:rsidR="005F511C" w:rsidRPr="00C60148" w:rsidRDefault="00794380" w:rsidP="00E72F4B">
      <w:pPr>
        <w:pStyle w:val="ListParagraph"/>
        <w:numPr>
          <w:ilvl w:val="0"/>
          <w:numId w:val="2"/>
        </w:numPr>
        <w:autoSpaceDE w:val="0"/>
        <w:autoSpaceDN w:val="0"/>
        <w:adjustRightInd w:val="0"/>
        <w:spacing w:line="360" w:lineRule="auto"/>
        <w:jc w:val="lowKashida"/>
        <w:rPr>
          <w:rFonts w:ascii="Calibri" w:hAnsi="Calibri" w:cs="EELMB F+ Adv T Td 5cfd 4c 8"/>
          <w:sz w:val="24"/>
          <w:szCs w:val="24"/>
        </w:rPr>
      </w:pPr>
      <w:r>
        <w:rPr>
          <w:rFonts w:ascii="Calibri" w:hAnsi="Calibri" w:cs="EELMB F+ Adv T Td 5cfd 4c 8"/>
          <w:sz w:val="24"/>
          <w:szCs w:val="24"/>
        </w:rPr>
        <w:t>Discuss</w:t>
      </w:r>
      <w:r w:rsidRPr="00794380">
        <w:rPr>
          <w:rFonts w:ascii="Calibri" w:hAnsi="Calibri" w:cs="EELMB F+ Adv T Td 5cfd 4c 8"/>
          <w:sz w:val="24"/>
          <w:szCs w:val="24"/>
        </w:rPr>
        <w:t xml:space="preserve"> the </w:t>
      </w:r>
      <w:r w:rsidR="002B672F" w:rsidRPr="002B672F">
        <w:rPr>
          <w:rFonts w:ascii="Calibri" w:hAnsi="Calibri" w:cs="EELMB F+ Adv T Td 5cfd 4c 8"/>
          <w:sz w:val="24"/>
          <w:szCs w:val="24"/>
        </w:rPr>
        <w:t xml:space="preserve">how can </w:t>
      </w:r>
      <w:r w:rsidR="002B672F">
        <w:rPr>
          <w:rFonts w:ascii="Calibri" w:hAnsi="Calibri" w:cs="EELMB F+ Adv T Td 5cfd 4c 8"/>
          <w:sz w:val="24"/>
          <w:szCs w:val="24"/>
        </w:rPr>
        <w:t>you</w:t>
      </w:r>
      <w:r w:rsidR="002B672F" w:rsidRPr="002B672F">
        <w:rPr>
          <w:rFonts w:ascii="Calibri" w:hAnsi="Calibri" w:cs="EELMB F+ Adv T Td 5cfd 4c 8"/>
          <w:sz w:val="24"/>
          <w:szCs w:val="24"/>
        </w:rPr>
        <w:t xml:space="preserve"> solve the issues and handle the challenges of </w:t>
      </w:r>
      <w:r w:rsidR="002B672F">
        <w:rPr>
          <w:rFonts w:ascii="Calibri" w:hAnsi="Calibri" w:cs="EELMB F+ Adv T Td 5cfd 4c 8"/>
          <w:sz w:val="24"/>
          <w:szCs w:val="24"/>
        </w:rPr>
        <w:t>synchronization tools</w:t>
      </w:r>
      <w:r w:rsidRPr="00794380">
        <w:rPr>
          <w:rFonts w:ascii="Calibri" w:hAnsi="Calibri" w:cs="EELMB F+ Adv T Td 5cfd 4c 8"/>
          <w:sz w:val="24"/>
          <w:szCs w:val="24"/>
        </w:rPr>
        <w:t>?</w:t>
      </w:r>
      <w:r w:rsidR="00057002">
        <w:rPr>
          <w:rFonts w:ascii="Calibri" w:hAnsi="Calibri" w:cs="EELMB F+ Adv T Td 5cfd 4c 8"/>
          <w:sz w:val="24"/>
          <w:szCs w:val="24"/>
        </w:rPr>
        <w:t xml:space="preserve"> </w:t>
      </w:r>
      <w:r w:rsidR="00796145" w:rsidRPr="009D57F1">
        <w:rPr>
          <w:rFonts w:ascii="Calibri" w:hAnsi="Calibri" w:cs="EELMB F+ Adv T Td 5cfd 4c 8"/>
          <w:sz w:val="24"/>
          <w:szCs w:val="24"/>
        </w:rPr>
        <w:t>(</w:t>
      </w:r>
      <w:r w:rsidR="00521BFF">
        <w:rPr>
          <w:rFonts w:ascii="Calibri" w:hAnsi="Calibri" w:cs="EELMB F+ Adv T Td 5cfd 4c 8"/>
          <w:sz w:val="24"/>
          <w:szCs w:val="24"/>
        </w:rPr>
        <w:t>6</w:t>
      </w:r>
      <w:r w:rsidR="00796145" w:rsidRPr="009D57F1">
        <w:rPr>
          <w:rFonts w:ascii="Calibri" w:hAnsi="Calibri" w:cs="EELMB F+ Adv T Td 5cfd 4c 8"/>
          <w:sz w:val="24"/>
          <w:szCs w:val="24"/>
        </w:rPr>
        <w:t xml:space="preserve"> marks)</w:t>
      </w:r>
    </w:p>
    <w:p w14:paraId="33255648" w14:textId="080654E8" w:rsidR="004072B7" w:rsidRPr="00C60148" w:rsidRDefault="005F1BC5" w:rsidP="00E72F4B">
      <w:pPr>
        <w:pStyle w:val="ListParagraph"/>
        <w:numPr>
          <w:ilvl w:val="0"/>
          <w:numId w:val="2"/>
        </w:numPr>
        <w:spacing w:after="160" w:line="360" w:lineRule="auto"/>
        <w:rPr>
          <w:rFonts w:ascii="Calibri" w:hAnsi="Calibri" w:cs="EELMB F+ Adv T Td 5cfd 4c 8"/>
          <w:sz w:val="24"/>
          <w:szCs w:val="24"/>
        </w:rPr>
      </w:pPr>
      <w:r>
        <w:rPr>
          <w:rFonts w:ascii="Calibri" w:hAnsi="Calibri" w:cs="EELMB F+ Adv T Td 5cfd 4c 8"/>
          <w:sz w:val="24"/>
          <w:szCs w:val="24"/>
        </w:rPr>
        <w:t xml:space="preserve">Discuss </w:t>
      </w:r>
      <w:r w:rsidRPr="005F1BC5">
        <w:rPr>
          <w:rFonts w:ascii="Calibri" w:hAnsi="Calibri" w:cs="EELMB F+ Adv T Td 5cfd 4c 8"/>
          <w:sz w:val="24"/>
          <w:szCs w:val="24"/>
        </w:rPr>
        <w:t xml:space="preserve">the future directions and emerging research areas in optimizing </w:t>
      </w:r>
      <w:r w:rsidR="00746F87">
        <w:rPr>
          <w:rFonts w:ascii="Calibri" w:hAnsi="Calibri" w:cs="EELMB F+ Adv T Td 5cfd 4c 8"/>
          <w:sz w:val="24"/>
          <w:szCs w:val="24"/>
        </w:rPr>
        <w:t>synchronization tools</w:t>
      </w:r>
      <w:r w:rsidRPr="005F1BC5">
        <w:rPr>
          <w:rFonts w:ascii="Calibri" w:hAnsi="Calibri" w:cs="EELMB F+ Adv T Td 5cfd 4c 8"/>
          <w:sz w:val="24"/>
          <w:szCs w:val="24"/>
        </w:rPr>
        <w:t xml:space="preserve"> algorithms for </w:t>
      </w:r>
      <w:r w:rsidR="00746F87">
        <w:rPr>
          <w:rFonts w:ascii="Calibri" w:hAnsi="Calibri" w:cs="EELMB F+ Adv T Td 5cfd 4c 8"/>
          <w:sz w:val="24"/>
          <w:szCs w:val="24"/>
        </w:rPr>
        <w:t>distributed and parallel</w:t>
      </w:r>
      <w:r w:rsidRPr="005F1BC5">
        <w:rPr>
          <w:rFonts w:ascii="Calibri" w:hAnsi="Calibri" w:cs="EELMB F+ Adv T Td 5cfd 4c 8"/>
          <w:sz w:val="24"/>
          <w:szCs w:val="24"/>
        </w:rPr>
        <w:t xml:space="preserve"> operating systems?</w:t>
      </w:r>
      <w:r w:rsidR="00796145" w:rsidRPr="0044698B">
        <w:rPr>
          <w:rFonts w:ascii="Calibri" w:hAnsi="Calibri" w:cs="EELMB F+ Adv T Td 5cfd 4c 8"/>
          <w:sz w:val="24"/>
          <w:szCs w:val="24"/>
        </w:rPr>
        <w:t xml:space="preserve"> (</w:t>
      </w:r>
      <w:r w:rsidR="002E47E3">
        <w:rPr>
          <w:rFonts w:ascii="Calibri" w:hAnsi="Calibri" w:cs="EELMB F+ Adv T Td 5cfd 4c 8"/>
          <w:sz w:val="24"/>
          <w:szCs w:val="24"/>
        </w:rPr>
        <w:t>6</w:t>
      </w:r>
      <w:r w:rsidR="00796145" w:rsidRPr="0044698B">
        <w:rPr>
          <w:rFonts w:ascii="Calibri" w:hAnsi="Calibri" w:cs="EELMB F+ Adv T Td 5cfd 4c 8"/>
          <w:sz w:val="24"/>
          <w:szCs w:val="24"/>
        </w:rPr>
        <w:t xml:space="preserve"> marks</w:t>
      </w:r>
      <w:r w:rsidR="00EA730A">
        <w:rPr>
          <w:rFonts w:ascii="Calibri" w:hAnsi="Calibri" w:cs="EELMB F+ Adv T Td 5cfd 4c 8"/>
          <w:sz w:val="24"/>
          <w:szCs w:val="24"/>
        </w:rPr>
        <w:t xml:space="preserve">, </w:t>
      </w:r>
      <w:r w:rsidR="00737632">
        <w:rPr>
          <w:rFonts w:ascii="Calibri" w:hAnsi="Calibri" w:cs="EELMB F+ Adv T Td 5cfd 4c 8"/>
          <w:sz w:val="24"/>
          <w:szCs w:val="24"/>
        </w:rPr>
        <w:t>one mark for each one</w:t>
      </w:r>
      <w:r w:rsidR="00796145" w:rsidRPr="0044698B">
        <w:rPr>
          <w:rFonts w:ascii="Calibri" w:hAnsi="Calibri" w:cs="EELMB F+ Adv T Td 5cfd 4c 8"/>
          <w:sz w:val="24"/>
          <w:szCs w:val="24"/>
        </w:rPr>
        <w:t>)</w:t>
      </w:r>
    </w:p>
    <w:p w14:paraId="6A29C228" w14:textId="411DA2A0" w:rsidR="00796145" w:rsidRPr="00591A4E" w:rsidRDefault="00796145" w:rsidP="00E72F4B">
      <w:pPr>
        <w:pStyle w:val="ListParagraph"/>
        <w:numPr>
          <w:ilvl w:val="0"/>
          <w:numId w:val="2"/>
        </w:numPr>
        <w:autoSpaceDE w:val="0"/>
        <w:autoSpaceDN w:val="0"/>
        <w:adjustRightInd w:val="0"/>
        <w:spacing w:line="360" w:lineRule="auto"/>
        <w:jc w:val="lowKashida"/>
        <w:rPr>
          <w:rFonts w:ascii="Calibri" w:hAnsi="Calibri" w:cs="EELMB F+ Adv T Td 5cfd 4c 8"/>
          <w:sz w:val="24"/>
          <w:szCs w:val="24"/>
        </w:rPr>
      </w:pPr>
      <w:r w:rsidRPr="008C24C9">
        <w:rPr>
          <w:rFonts w:ascii="Calibri" w:hAnsi="Calibri" w:cs="EELMB F+ Adv T Td 5cfd 4c 8"/>
          <w:sz w:val="24"/>
          <w:szCs w:val="24"/>
        </w:rPr>
        <w:t xml:space="preserve">Provide at least </w:t>
      </w:r>
      <w:r w:rsidRPr="005908D2">
        <w:rPr>
          <w:rFonts w:ascii="Calibri" w:hAnsi="Calibri" w:cs="EELMB F+ Adv T Td 5cfd 4c 8"/>
          <w:b/>
          <w:bCs/>
          <w:sz w:val="24"/>
          <w:szCs w:val="24"/>
        </w:rPr>
        <w:t>three</w:t>
      </w:r>
      <w:r w:rsidRPr="008C24C9">
        <w:rPr>
          <w:rFonts w:ascii="Calibri" w:hAnsi="Calibri" w:cs="EELMB F+ Adv T Td 5cfd 4c 8"/>
          <w:sz w:val="24"/>
          <w:szCs w:val="24"/>
        </w:rPr>
        <w:t xml:space="preserve"> references you used</w:t>
      </w:r>
      <w:r>
        <w:rPr>
          <w:rFonts w:ascii="Calibri" w:hAnsi="Calibri" w:cs="EELMB F+ Adv T Td 5cfd 4c 8"/>
          <w:sz w:val="24"/>
          <w:szCs w:val="24"/>
        </w:rPr>
        <w:t>, written in Harvard System</w:t>
      </w:r>
      <w:r w:rsidRPr="008C24C9">
        <w:rPr>
          <w:rFonts w:ascii="Calibri" w:hAnsi="Calibri" w:cs="EELMB F+ Adv T Td 5cfd 4c 8"/>
          <w:sz w:val="24"/>
          <w:szCs w:val="24"/>
        </w:rPr>
        <w:t xml:space="preserve">. (not including Wikipedia) </w:t>
      </w:r>
    </w:p>
    <w:p w14:paraId="5F0A6BFF" w14:textId="628F076B" w:rsidR="00796145" w:rsidRDefault="00796145" w:rsidP="00E72F4B">
      <w:pPr>
        <w:pStyle w:val="ListParagraph"/>
        <w:numPr>
          <w:ilvl w:val="0"/>
          <w:numId w:val="2"/>
        </w:numPr>
        <w:autoSpaceDE w:val="0"/>
        <w:autoSpaceDN w:val="0"/>
        <w:adjustRightInd w:val="0"/>
        <w:spacing w:line="360" w:lineRule="auto"/>
        <w:jc w:val="lowKashida"/>
        <w:rPr>
          <w:rFonts w:ascii="Calibri" w:hAnsi="Calibri" w:cs="EELMB F+ Adv T Td 5cfd 4c 8"/>
          <w:sz w:val="24"/>
          <w:szCs w:val="24"/>
        </w:rPr>
      </w:pPr>
      <w:r>
        <w:rPr>
          <w:rFonts w:ascii="Calibri" w:hAnsi="Calibri" w:cs="EELMB F+ Adv T Td 5cfd 4c 8"/>
          <w:sz w:val="24"/>
          <w:szCs w:val="24"/>
        </w:rPr>
        <w:t xml:space="preserve">You have only (550 -600) words to answer this </w:t>
      </w:r>
      <w:r w:rsidR="008C6A77">
        <w:rPr>
          <w:rFonts w:ascii="Calibri" w:hAnsi="Calibri" w:cs="EELMB F+ Adv T Td 5cfd 4c 8"/>
          <w:sz w:val="24"/>
          <w:szCs w:val="24"/>
        </w:rPr>
        <w:t>Task</w:t>
      </w:r>
      <w:r w:rsidR="009647D3">
        <w:rPr>
          <w:rFonts w:ascii="Calibri" w:hAnsi="Calibri" w:cs="EELMB F+ Adv T Td 5cfd 4c 8"/>
          <w:sz w:val="24"/>
          <w:szCs w:val="24"/>
        </w:rPr>
        <w:t>.</w:t>
      </w:r>
    </w:p>
    <w:p w14:paraId="19D83A5D" w14:textId="228DC0A0" w:rsidR="00B86F4C" w:rsidRPr="008C24C9" w:rsidRDefault="00B86F4C" w:rsidP="00796145">
      <w:pPr>
        <w:autoSpaceDE w:val="0"/>
        <w:autoSpaceDN w:val="0"/>
        <w:adjustRightInd w:val="0"/>
        <w:jc w:val="lowKashida"/>
        <w:rPr>
          <w:rFonts w:ascii="Calibri" w:hAnsi="Calibri" w:cs="EELMB F+ Adv T Td 5cfd 4c 8"/>
          <w:strike/>
          <w:color w:val="0000CC"/>
          <w:sz w:val="24"/>
          <w:szCs w:val="24"/>
        </w:rPr>
      </w:pPr>
    </w:p>
    <w:p w14:paraId="1D257F75" w14:textId="790BF662" w:rsidR="00796145" w:rsidRPr="00034DC8" w:rsidRDefault="008C6A77" w:rsidP="00756EB2">
      <w:pPr>
        <w:pStyle w:val="Default"/>
        <w:spacing w:line="360" w:lineRule="auto"/>
        <w:jc w:val="both"/>
        <w:rPr>
          <w:rFonts w:cstheme="majorBidi"/>
          <w:b/>
          <w:bCs/>
          <w:sz w:val="28"/>
          <w:szCs w:val="28"/>
          <w:u w:val="single"/>
        </w:rPr>
      </w:pPr>
      <w:r>
        <w:rPr>
          <w:rFonts w:cstheme="majorBidi"/>
          <w:b/>
          <w:bCs/>
          <w:sz w:val="28"/>
          <w:szCs w:val="28"/>
          <w:u w:val="single"/>
        </w:rPr>
        <w:t>Task</w:t>
      </w:r>
      <w:r w:rsidR="00796145" w:rsidRPr="00034DC8">
        <w:rPr>
          <w:rFonts w:cstheme="majorBidi"/>
          <w:b/>
          <w:bCs/>
          <w:sz w:val="28"/>
          <w:szCs w:val="28"/>
          <w:u w:val="single"/>
        </w:rPr>
        <w:t xml:space="preserve"> </w:t>
      </w:r>
      <w:r w:rsidR="00796145">
        <w:rPr>
          <w:rFonts w:cstheme="majorBidi"/>
          <w:b/>
          <w:bCs/>
          <w:sz w:val="28"/>
          <w:szCs w:val="28"/>
          <w:u w:val="single"/>
        </w:rPr>
        <w:t>3</w:t>
      </w:r>
      <w:r w:rsidR="00796145" w:rsidRPr="00034DC8">
        <w:rPr>
          <w:rFonts w:cstheme="majorBidi"/>
          <w:b/>
          <w:bCs/>
          <w:sz w:val="28"/>
          <w:szCs w:val="28"/>
          <w:u w:val="single"/>
        </w:rPr>
        <w:t>:</w:t>
      </w:r>
      <w:r w:rsidR="00A373CB" w:rsidRPr="00A373CB">
        <w:t xml:space="preserve"> </w:t>
      </w:r>
      <w:r w:rsidR="00A373CB" w:rsidRPr="00A373CB">
        <w:rPr>
          <w:rFonts w:cstheme="majorBidi"/>
          <w:u w:val="single"/>
        </w:rPr>
        <w:t>Producer-Consumer with Synchronization</w:t>
      </w:r>
      <w:r w:rsidR="00796145" w:rsidRPr="00A373CB">
        <w:rPr>
          <w:rFonts w:cstheme="majorBidi"/>
          <w:b/>
          <w:bCs/>
          <w:u w:val="single"/>
        </w:rPr>
        <w:t xml:space="preserve"> </w:t>
      </w:r>
      <w:r w:rsidR="00796145" w:rsidRPr="00034DC8">
        <w:rPr>
          <w:rFonts w:cstheme="majorBidi"/>
          <w:sz w:val="28"/>
          <w:szCs w:val="28"/>
          <w:u w:val="single"/>
        </w:rPr>
        <w:t>[</w:t>
      </w:r>
      <w:r w:rsidR="00796145">
        <w:rPr>
          <w:rFonts w:cstheme="majorBidi"/>
          <w:sz w:val="28"/>
          <w:szCs w:val="28"/>
          <w:u w:val="single"/>
        </w:rPr>
        <w:t>10</w:t>
      </w:r>
      <w:r w:rsidR="00796145" w:rsidRPr="00034DC8">
        <w:rPr>
          <w:rFonts w:cstheme="majorBidi"/>
          <w:sz w:val="28"/>
          <w:szCs w:val="28"/>
          <w:u w:val="single"/>
        </w:rPr>
        <w:t xml:space="preserve"> marks]</w:t>
      </w:r>
    </w:p>
    <w:p w14:paraId="62DBF558" w14:textId="6E21AA26" w:rsidR="00A373CB" w:rsidRPr="00A373CB" w:rsidRDefault="00A373CB" w:rsidP="00756EB2">
      <w:pPr>
        <w:spacing w:after="160" w:line="360" w:lineRule="auto"/>
        <w:rPr>
          <w:rFonts w:ascii="Calibri" w:hAnsi="Calibri" w:cs="EELMB F+ Adv T Td 5cfd 4c 8"/>
          <w:sz w:val="24"/>
          <w:szCs w:val="24"/>
        </w:rPr>
      </w:pPr>
      <w:r w:rsidRPr="00A373CB">
        <w:rPr>
          <w:rFonts w:ascii="Calibri" w:hAnsi="Calibri" w:cs="EELMB F+ Adv T Td 5cfd 4c 8"/>
          <w:sz w:val="24"/>
          <w:szCs w:val="24"/>
        </w:rPr>
        <w:t>Consider a scenario where a producer and multiple consumers share access to a shared buffer. The producer produces items and adds them to the buffer, while consumers retrieve items from the buffer. The buffer has a limited capacity.</w:t>
      </w:r>
    </w:p>
    <w:p w14:paraId="2B6028DB" w14:textId="77777777" w:rsidR="00A373CB" w:rsidRPr="00A373CB" w:rsidRDefault="00A373CB" w:rsidP="00E72F4B">
      <w:pPr>
        <w:spacing w:after="160" w:line="360" w:lineRule="auto"/>
        <w:rPr>
          <w:rFonts w:ascii="Calibri" w:hAnsi="Calibri" w:cs="EELMB F+ Adv T Td 5cfd 4c 8"/>
          <w:sz w:val="24"/>
          <w:szCs w:val="24"/>
        </w:rPr>
      </w:pPr>
      <w:r w:rsidRPr="00A373CB">
        <w:rPr>
          <w:rFonts w:ascii="Calibri" w:hAnsi="Calibri" w:cs="EELMB F+ Adv T Td 5cfd 4c 8"/>
          <w:sz w:val="24"/>
          <w:szCs w:val="24"/>
        </w:rPr>
        <w:t>The producer can produce items at a rate of 2 items per second.</w:t>
      </w:r>
    </w:p>
    <w:p w14:paraId="230C2503" w14:textId="77777777" w:rsidR="00A373CB" w:rsidRPr="00A373CB" w:rsidRDefault="00A373CB" w:rsidP="00E72F4B">
      <w:pPr>
        <w:spacing w:after="160" w:line="360" w:lineRule="auto"/>
        <w:rPr>
          <w:rFonts w:ascii="Calibri" w:hAnsi="Calibri" w:cs="EELMB F+ Adv T Td 5cfd 4c 8"/>
          <w:sz w:val="24"/>
          <w:szCs w:val="24"/>
        </w:rPr>
      </w:pPr>
      <w:r w:rsidRPr="00A373CB">
        <w:rPr>
          <w:rFonts w:ascii="Calibri" w:hAnsi="Calibri" w:cs="EELMB F+ Adv T Td 5cfd 4c 8"/>
          <w:sz w:val="24"/>
          <w:szCs w:val="24"/>
        </w:rPr>
        <w:t>There are three consumers, each consuming items at a rate of 1 item per second.</w:t>
      </w:r>
    </w:p>
    <w:p w14:paraId="23F4BA8F" w14:textId="77777777" w:rsidR="00A373CB" w:rsidRPr="00A373CB" w:rsidRDefault="00A373CB" w:rsidP="00E72F4B">
      <w:pPr>
        <w:spacing w:after="160" w:line="360" w:lineRule="auto"/>
        <w:rPr>
          <w:rFonts w:ascii="Calibri" w:hAnsi="Calibri" w:cs="EELMB F+ Adv T Td 5cfd 4c 8"/>
          <w:sz w:val="24"/>
          <w:szCs w:val="24"/>
        </w:rPr>
      </w:pPr>
      <w:r w:rsidRPr="00A373CB">
        <w:rPr>
          <w:rFonts w:ascii="Calibri" w:hAnsi="Calibri" w:cs="EELMB F+ Adv T Td 5cfd 4c 8"/>
          <w:sz w:val="24"/>
          <w:szCs w:val="24"/>
        </w:rPr>
        <w:t>The shared buffer can hold a maximum of 5 items.</w:t>
      </w:r>
    </w:p>
    <w:p w14:paraId="7EA5CAF3" w14:textId="77777777" w:rsidR="00A373CB" w:rsidRPr="00A373CB" w:rsidRDefault="00A373CB" w:rsidP="00E72F4B">
      <w:pPr>
        <w:spacing w:after="160" w:line="360" w:lineRule="auto"/>
        <w:rPr>
          <w:rFonts w:ascii="Calibri" w:hAnsi="Calibri" w:cs="EELMB F+ Adv T Td 5cfd 4c 8"/>
          <w:sz w:val="24"/>
          <w:szCs w:val="24"/>
        </w:rPr>
      </w:pPr>
      <w:r w:rsidRPr="00A373CB">
        <w:rPr>
          <w:rFonts w:ascii="Calibri" w:hAnsi="Calibri" w:cs="EELMB F+ Adv T Td 5cfd 4c 8"/>
          <w:sz w:val="24"/>
          <w:szCs w:val="24"/>
        </w:rPr>
        <w:lastRenderedPageBreak/>
        <w:t>Implement synchronization mechanisms to ensure that the producer and consumers work concurrently without issues.</w:t>
      </w:r>
    </w:p>
    <w:p w14:paraId="4E084466" w14:textId="7C9ECABE" w:rsidR="00A373CB" w:rsidRPr="00D306C3" w:rsidRDefault="00A373CB" w:rsidP="00E72F4B">
      <w:pPr>
        <w:pStyle w:val="ListParagraph"/>
        <w:numPr>
          <w:ilvl w:val="0"/>
          <w:numId w:val="25"/>
        </w:numPr>
        <w:spacing w:after="160" w:line="360" w:lineRule="auto"/>
        <w:rPr>
          <w:rFonts w:ascii="Calibri" w:hAnsi="Calibri" w:cs="EELMB F+ Adv T Td 5cfd 4c 8"/>
          <w:sz w:val="24"/>
          <w:szCs w:val="24"/>
        </w:rPr>
      </w:pPr>
      <w:r w:rsidRPr="00D306C3">
        <w:rPr>
          <w:rFonts w:ascii="Calibri" w:hAnsi="Calibri" w:cs="EELMB F+ Adv T Td 5cfd 4c 8"/>
          <w:sz w:val="24"/>
          <w:szCs w:val="24"/>
        </w:rPr>
        <w:t>What is the maximum number of items that can be present in the buffer at any given time without violating its capacity limit?</w:t>
      </w:r>
      <w:r w:rsidR="008853CA">
        <w:rPr>
          <w:rFonts w:ascii="Calibri" w:hAnsi="Calibri" w:cs="EELMB F+ Adv T Td 5cfd 4c 8"/>
          <w:sz w:val="24"/>
          <w:szCs w:val="24"/>
        </w:rPr>
        <w:t xml:space="preserve"> (2 marks)</w:t>
      </w:r>
    </w:p>
    <w:p w14:paraId="3B0B2D8A" w14:textId="58B5969B" w:rsidR="00A373CB" w:rsidRPr="00D306C3" w:rsidRDefault="00A373CB" w:rsidP="00E72F4B">
      <w:pPr>
        <w:pStyle w:val="ListParagraph"/>
        <w:numPr>
          <w:ilvl w:val="0"/>
          <w:numId w:val="25"/>
        </w:numPr>
        <w:spacing w:after="160" w:line="360" w:lineRule="auto"/>
        <w:rPr>
          <w:rFonts w:ascii="Calibri" w:hAnsi="Calibri" w:cs="EELMB F+ Adv T Td 5cfd 4c 8"/>
          <w:sz w:val="24"/>
          <w:szCs w:val="24"/>
        </w:rPr>
      </w:pPr>
      <w:r w:rsidRPr="00D306C3">
        <w:rPr>
          <w:rFonts w:ascii="Calibri" w:hAnsi="Calibri" w:cs="EELMB F+ Adv T Td 5cfd 4c 8"/>
          <w:sz w:val="24"/>
          <w:szCs w:val="24"/>
        </w:rPr>
        <w:t>Calculate the time it takes for the buffer to be completely filled with items when it starts empty.</w:t>
      </w:r>
      <w:r w:rsidR="0039235D">
        <w:rPr>
          <w:rFonts w:ascii="Calibri" w:hAnsi="Calibri" w:cs="EELMB F+ Adv T Td 5cfd 4c 8"/>
          <w:sz w:val="24"/>
          <w:szCs w:val="24"/>
        </w:rPr>
        <w:t xml:space="preserve"> </w:t>
      </w:r>
      <w:r w:rsidR="008853CA">
        <w:rPr>
          <w:rFonts w:ascii="Calibri" w:hAnsi="Calibri" w:cs="EELMB F+ Adv T Td 5cfd 4c 8"/>
          <w:sz w:val="24"/>
          <w:szCs w:val="24"/>
        </w:rPr>
        <w:t>(3 marks)</w:t>
      </w:r>
    </w:p>
    <w:p w14:paraId="67647070" w14:textId="77777777" w:rsidR="00AC168F" w:rsidRDefault="00A373CB" w:rsidP="00E72F4B">
      <w:pPr>
        <w:pStyle w:val="ListParagraph"/>
        <w:numPr>
          <w:ilvl w:val="0"/>
          <w:numId w:val="25"/>
        </w:numPr>
        <w:spacing w:after="160" w:line="360" w:lineRule="auto"/>
        <w:rPr>
          <w:rFonts w:ascii="Calibri" w:hAnsi="Calibri" w:cs="EELMB F+ Adv T Td 5cfd 4c 8"/>
          <w:sz w:val="24"/>
          <w:szCs w:val="24"/>
        </w:rPr>
      </w:pPr>
      <w:r w:rsidRPr="00D306C3">
        <w:rPr>
          <w:rFonts w:ascii="Calibri" w:hAnsi="Calibri" w:cs="EELMB F+ Adv T Td 5cfd 4c 8"/>
          <w:sz w:val="24"/>
          <w:szCs w:val="24"/>
        </w:rPr>
        <w:t>Calculate the time it takes for the buffer to be completely emptied when it starts full.</w:t>
      </w:r>
      <w:r w:rsidR="00AC168F">
        <w:rPr>
          <w:rFonts w:ascii="Calibri" w:hAnsi="Calibri" w:cs="EELMB F+ Adv T Td 5cfd 4c 8"/>
          <w:sz w:val="24"/>
          <w:szCs w:val="24"/>
        </w:rPr>
        <w:t xml:space="preserve"> </w:t>
      </w:r>
    </w:p>
    <w:p w14:paraId="1CA0A234" w14:textId="2801C80D" w:rsidR="00A373CB" w:rsidRPr="00D306C3" w:rsidRDefault="00AC168F" w:rsidP="00AC168F">
      <w:pPr>
        <w:pStyle w:val="ListParagraph"/>
        <w:spacing w:after="160" w:line="360" w:lineRule="auto"/>
        <w:rPr>
          <w:rFonts w:ascii="Calibri" w:hAnsi="Calibri" w:cs="EELMB F+ Adv T Td 5cfd 4c 8"/>
          <w:sz w:val="24"/>
          <w:szCs w:val="24"/>
        </w:rPr>
      </w:pPr>
      <w:r>
        <w:rPr>
          <w:rFonts w:ascii="Calibri" w:hAnsi="Calibri" w:cs="EELMB F+ Adv T Td 5cfd 4c 8"/>
          <w:sz w:val="24"/>
          <w:szCs w:val="24"/>
        </w:rPr>
        <w:t>(3 marks)</w:t>
      </w:r>
    </w:p>
    <w:p w14:paraId="6F97762D" w14:textId="2DC4962C" w:rsidR="00A373CB" w:rsidRPr="00D306C3" w:rsidRDefault="00A373CB" w:rsidP="00E72F4B">
      <w:pPr>
        <w:pStyle w:val="ListParagraph"/>
        <w:numPr>
          <w:ilvl w:val="0"/>
          <w:numId w:val="25"/>
        </w:numPr>
        <w:spacing w:after="160" w:line="360" w:lineRule="auto"/>
        <w:rPr>
          <w:rFonts w:ascii="Calibri" w:hAnsi="Calibri" w:cs="EELMB F+ Adv T Td 5cfd 4c 8"/>
          <w:sz w:val="24"/>
          <w:szCs w:val="24"/>
        </w:rPr>
      </w:pPr>
      <w:r w:rsidRPr="00D306C3">
        <w:rPr>
          <w:rFonts w:ascii="Calibri" w:hAnsi="Calibri" w:cs="EELMB F+ Adv T Td 5cfd 4c 8"/>
          <w:sz w:val="24"/>
          <w:szCs w:val="24"/>
        </w:rPr>
        <w:t>If a producer continuously produces items, how long will it take for all three consumers to collectively consume 100 items?</w:t>
      </w:r>
      <w:r w:rsidR="00C712DF">
        <w:rPr>
          <w:rFonts w:ascii="Calibri" w:hAnsi="Calibri" w:cs="EELMB F+ Adv T Td 5cfd 4c 8"/>
          <w:sz w:val="24"/>
          <w:szCs w:val="24"/>
        </w:rPr>
        <w:t xml:space="preserve"> (2 marks)</w:t>
      </w:r>
    </w:p>
    <w:p w14:paraId="42975CF6" w14:textId="06FB8E25" w:rsidR="00796145" w:rsidRDefault="00A373CB" w:rsidP="00E72F4B">
      <w:pPr>
        <w:spacing w:after="160" w:line="360" w:lineRule="auto"/>
        <w:rPr>
          <w:rFonts w:ascii="Calibri" w:hAnsi="Calibri" w:cs="EELMB F+ Adv T Td 5cfd 4c 8"/>
          <w:sz w:val="24"/>
          <w:szCs w:val="24"/>
        </w:rPr>
      </w:pPr>
      <w:r w:rsidRPr="00A373CB">
        <w:rPr>
          <w:rFonts w:ascii="Calibri" w:hAnsi="Calibri" w:cs="EELMB F+ Adv T Td 5cfd 4c 8"/>
          <w:sz w:val="24"/>
          <w:szCs w:val="24"/>
        </w:rPr>
        <w:t>Please provide answers to these questions based on the synchronization mechanisms used to coordinate the producer and consumers.</w:t>
      </w:r>
      <w:bookmarkStart w:id="3" w:name="_GoBack"/>
      <w:bookmarkEnd w:id="3"/>
    </w:p>
    <w:bookmarkEnd w:id="1"/>
    <w:bookmarkEnd w:id="2"/>
    <w:p w14:paraId="0C155393" w14:textId="6025B1E1" w:rsidR="00796145" w:rsidRPr="008C24C9" w:rsidRDefault="00796145" w:rsidP="00EF714F">
      <w:pPr>
        <w:pBdr>
          <w:top w:val="single" w:sz="4" w:space="1" w:color="auto"/>
        </w:pBdr>
        <w:autoSpaceDE w:val="0"/>
        <w:autoSpaceDN w:val="0"/>
        <w:adjustRightInd w:val="0"/>
        <w:jc w:val="right"/>
        <w:rPr>
          <w:rFonts w:ascii="Calibri" w:hAnsi="Calibri" w:cstheme="majorBidi"/>
        </w:rPr>
      </w:pPr>
      <w:r w:rsidRPr="008C24C9">
        <w:rPr>
          <w:rFonts w:ascii="Calibri" w:hAnsi="Calibri"/>
          <w:b/>
          <w:bCs/>
          <w:sz w:val="24"/>
          <w:szCs w:val="24"/>
        </w:rPr>
        <w:t xml:space="preserve">End of </w:t>
      </w:r>
      <w:r w:rsidR="008C6A77">
        <w:rPr>
          <w:rFonts w:ascii="Calibri" w:hAnsi="Calibri"/>
          <w:b/>
          <w:bCs/>
          <w:sz w:val="24"/>
          <w:szCs w:val="24"/>
        </w:rPr>
        <w:t>Task</w:t>
      </w:r>
      <w:r w:rsidRPr="008C24C9">
        <w:rPr>
          <w:rFonts w:ascii="Calibri" w:hAnsi="Calibri"/>
          <w:b/>
          <w:bCs/>
          <w:sz w:val="24"/>
          <w:szCs w:val="24"/>
        </w:rPr>
        <w:t>s</w:t>
      </w:r>
    </w:p>
    <w:p w14:paraId="5908A248" w14:textId="77777777" w:rsidR="00CA0C01" w:rsidRDefault="00CA0C01" w:rsidP="00713867">
      <w:pPr>
        <w:spacing w:line="397" w:lineRule="auto"/>
        <w:ind w:left="100" w:right="3825"/>
        <w:rPr>
          <w:rFonts w:ascii="Arial" w:eastAsia="Arial" w:hAnsi="Arial" w:cs="Arial"/>
          <w:b/>
          <w:sz w:val="24"/>
          <w:szCs w:val="24"/>
          <w:u w:val="thick" w:color="000000"/>
        </w:rPr>
      </w:pPr>
    </w:p>
    <w:sectPr w:rsidR="00CA0C01" w:rsidSect="00FB6BF7">
      <w:headerReference w:type="default" r:id="rId12"/>
      <w:footerReference w:type="default" r:id="rId13"/>
      <w:pgSz w:w="12240" w:h="15840"/>
      <w:pgMar w:top="1170" w:right="1340" w:bottom="280" w:left="1340" w:header="1343" w:footer="730" w:gutter="0"/>
      <w:cols w:space="72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4522D04" w16cex:dateUtc="2021-10-20T14:55:44.496Z"/>
  <w16cex:commentExtensible w16cex:durableId="76321037" w16cex:dateUtc="2022-07-25T14:46:17.289Z"/>
  <w16cex:commentExtensible w16cex:durableId="0703858B" w16cex:dateUtc="2022-07-25T14:46:46.396Z"/>
  <w16cex:commentExtensible w16cex:durableId="13DCDD68" w16cex:dateUtc="2022-07-25T14:47:39.467Z"/>
  <w16cex:commentExtensible w16cex:durableId="495EFCC7" w16cex:dateUtc="2022-07-25T14:49:07.73Z"/>
  <w16cex:commentExtensible w16cex:durableId="7D0CA8FE" w16cex:dateUtc="2022-07-25T14:49:59.585Z"/>
  <w16cex:commentExtensible w16cex:durableId="4E041335" w16cex:dateUtc="2022-07-25T14:51:40.317Z"/>
  <w16cex:commentExtensible w16cex:durableId="2543251A" w16cex:dateUtc="2022-07-25T14:53:07.319Z"/>
  <w16cex:commentExtensible w16cex:durableId="17BC00CF" w16cex:dateUtc="2022-07-25T14:55:58.626Z"/>
</w16cex:commentsExtensible>
</file>

<file path=word/commentsIds.xml><?xml version="1.0" encoding="utf-8"?>
<w16cid:commentsIds xmlns:mc="http://schemas.openxmlformats.org/markup-compatibility/2006" xmlns:w16cid="http://schemas.microsoft.com/office/word/2016/wordml/cid" mc:Ignorable="w16cid">
  <w16cid:commentId w16cid:paraId="28744ED4" w16cid:durableId="04522D04"/>
  <w16cid:commentId w16cid:paraId="2E4DDA38" w16cid:durableId="76321037"/>
  <w16cid:commentId w16cid:paraId="7B5DA7FD" w16cid:durableId="0703858B"/>
  <w16cid:commentId w16cid:paraId="3F554496" w16cid:durableId="13DCDD68"/>
  <w16cid:commentId w16cid:paraId="1DB81C7E" w16cid:durableId="495EFCC7"/>
  <w16cid:commentId w16cid:paraId="21E1734B" w16cid:durableId="7D0CA8FE"/>
  <w16cid:commentId w16cid:paraId="77BFA9D4" w16cid:durableId="4E041335"/>
  <w16cid:commentId w16cid:paraId="0A5BF3DE" w16cid:durableId="2543251A"/>
  <w16cid:commentId w16cid:paraId="31CBEE25" w16cid:durableId="17BC00CF"/>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66086D" w14:textId="77777777" w:rsidR="00F60B80" w:rsidRDefault="00F60B80">
      <w:r>
        <w:separator/>
      </w:r>
    </w:p>
  </w:endnote>
  <w:endnote w:type="continuationSeparator" w:id="0">
    <w:p w14:paraId="381E1EBF" w14:textId="77777777" w:rsidR="00F60B80" w:rsidRDefault="00F60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EELMB F+ Adv T Td 5cfd 4c 8">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487C24" w14:textId="52F728F5" w:rsidR="00632F3D" w:rsidRDefault="00FB6BF7" w:rsidP="00B0425E">
    <w:pPr>
      <w:jc w:val="center"/>
    </w:pPr>
    <w:r>
      <w:rPr>
        <w:rFonts w:ascii="Arial" w:hAnsi="Arial" w:cs="Arial"/>
        <w:sz w:val="22"/>
        <w:szCs w:val="22"/>
      </w:rPr>
      <w:t xml:space="preserve">   </w:t>
    </w:r>
    <w:r w:rsidR="00143E0E">
      <w:rPr>
        <w:rFonts w:ascii="Arial" w:hAnsi="Arial" w:cs="Arial"/>
        <w:sz w:val="22"/>
        <w:szCs w:val="22"/>
      </w:rPr>
      <w:t>TM298</w:t>
    </w:r>
    <w:r>
      <w:rPr>
        <w:rFonts w:ascii="Arial" w:hAnsi="Arial" w:cs="Arial"/>
        <w:sz w:val="22"/>
        <w:szCs w:val="22"/>
      </w:rPr>
      <w:t xml:space="preserve"> / TMA </w:t>
    </w:r>
    <w:sdt>
      <w:sdtPr>
        <w:rPr>
          <w:rFonts w:ascii="Arial" w:hAnsi="Arial" w:cs="Arial"/>
          <w:sz w:val="22"/>
          <w:szCs w:val="22"/>
        </w:rPr>
        <w:id w:val="1822234269"/>
        <w:docPartObj>
          <w:docPartGallery w:val="Page Numbers (Top of Page)"/>
          <w:docPartUnique/>
        </w:docPartObj>
      </w:sdtPr>
      <w:sdtEndPr/>
      <w:sdtContent>
        <w:r w:rsidRPr="00B9469E">
          <w:rPr>
            <w:rFonts w:ascii="Arial" w:hAnsi="Arial" w:cs="Arial"/>
            <w:sz w:val="22"/>
            <w:szCs w:val="22"/>
          </w:rPr>
          <w:tab/>
        </w:r>
        <w:r w:rsidRPr="00B9469E">
          <w:rPr>
            <w:rFonts w:ascii="Arial" w:hAnsi="Arial" w:cs="Arial"/>
            <w:sz w:val="22"/>
            <w:szCs w:val="22"/>
          </w:rPr>
          <w:tab/>
        </w:r>
        <w:r>
          <w:rPr>
            <w:rFonts w:ascii="Arial" w:hAnsi="Arial" w:cs="Arial"/>
            <w:sz w:val="22"/>
            <w:szCs w:val="22"/>
          </w:rPr>
          <w:tab/>
        </w:r>
        <w:r>
          <w:rPr>
            <w:rFonts w:ascii="Arial" w:hAnsi="Arial" w:cs="Arial"/>
            <w:sz w:val="22"/>
            <w:szCs w:val="22"/>
          </w:rPr>
          <w:tab/>
        </w:r>
        <w:r w:rsidRPr="00B9469E">
          <w:rPr>
            <w:rFonts w:ascii="Arial" w:hAnsi="Arial" w:cs="Arial"/>
            <w:sz w:val="22"/>
            <w:szCs w:val="22"/>
          </w:rPr>
          <w:t xml:space="preserve">Page </w:t>
        </w:r>
        <w:r w:rsidRPr="00B9469E">
          <w:rPr>
            <w:rFonts w:ascii="Arial" w:hAnsi="Arial" w:cs="Arial"/>
            <w:b/>
            <w:bCs/>
            <w:sz w:val="22"/>
            <w:szCs w:val="22"/>
          </w:rPr>
          <w:fldChar w:fldCharType="begin"/>
        </w:r>
        <w:r w:rsidRPr="00B9469E">
          <w:rPr>
            <w:rFonts w:ascii="Arial" w:hAnsi="Arial" w:cs="Arial"/>
            <w:b/>
            <w:bCs/>
            <w:sz w:val="22"/>
            <w:szCs w:val="22"/>
          </w:rPr>
          <w:instrText xml:space="preserve"> PAGE </w:instrText>
        </w:r>
        <w:r w:rsidRPr="00B9469E">
          <w:rPr>
            <w:rFonts w:ascii="Arial" w:hAnsi="Arial" w:cs="Arial"/>
            <w:b/>
            <w:bCs/>
            <w:sz w:val="22"/>
            <w:szCs w:val="22"/>
          </w:rPr>
          <w:fldChar w:fldCharType="separate"/>
        </w:r>
        <w:r w:rsidR="00C712DF">
          <w:rPr>
            <w:rFonts w:ascii="Arial" w:hAnsi="Arial" w:cs="Arial"/>
            <w:b/>
            <w:bCs/>
            <w:noProof/>
            <w:sz w:val="22"/>
            <w:szCs w:val="22"/>
          </w:rPr>
          <w:t>4</w:t>
        </w:r>
        <w:r w:rsidRPr="00B9469E">
          <w:rPr>
            <w:rFonts w:ascii="Arial" w:hAnsi="Arial" w:cs="Arial"/>
            <w:b/>
            <w:bCs/>
            <w:sz w:val="22"/>
            <w:szCs w:val="22"/>
          </w:rPr>
          <w:fldChar w:fldCharType="end"/>
        </w:r>
        <w:r w:rsidRPr="00B9469E">
          <w:rPr>
            <w:rFonts w:ascii="Arial" w:hAnsi="Arial" w:cs="Arial"/>
            <w:sz w:val="22"/>
            <w:szCs w:val="22"/>
          </w:rPr>
          <w:t xml:space="preserve"> of </w:t>
        </w:r>
        <w:r w:rsidRPr="00B9469E">
          <w:rPr>
            <w:rFonts w:ascii="Arial" w:hAnsi="Arial" w:cs="Arial"/>
            <w:b/>
            <w:bCs/>
            <w:sz w:val="22"/>
            <w:szCs w:val="22"/>
          </w:rPr>
          <w:fldChar w:fldCharType="begin"/>
        </w:r>
        <w:r w:rsidRPr="00B9469E">
          <w:rPr>
            <w:rFonts w:ascii="Arial" w:hAnsi="Arial" w:cs="Arial"/>
            <w:b/>
            <w:bCs/>
            <w:sz w:val="22"/>
            <w:szCs w:val="22"/>
          </w:rPr>
          <w:instrText xml:space="preserve"> NUMPAGES  </w:instrText>
        </w:r>
        <w:r w:rsidRPr="00B9469E">
          <w:rPr>
            <w:rFonts w:ascii="Arial" w:hAnsi="Arial" w:cs="Arial"/>
            <w:b/>
            <w:bCs/>
            <w:sz w:val="22"/>
            <w:szCs w:val="22"/>
          </w:rPr>
          <w:fldChar w:fldCharType="separate"/>
        </w:r>
        <w:r w:rsidR="00C712DF">
          <w:rPr>
            <w:rFonts w:ascii="Arial" w:hAnsi="Arial" w:cs="Arial"/>
            <w:b/>
            <w:bCs/>
            <w:noProof/>
            <w:sz w:val="22"/>
            <w:szCs w:val="22"/>
          </w:rPr>
          <w:t>4</w:t>
        </w:r>
        <w:r w:rsidRPr="00B9469E">
          <w:rPr>
            <w:rFonts w:ascii="Arial" w:hAnsi="Arial" w:cs="Arial"/>
            <w:b/>
            <w:bCs/>
            <w:sz w:val="22"/>
            <w:szCs w:val="22"/>
          </w:rPr>
          <w:fldChar w:fldCharType="end"/>
        </w:r>
      </w:sdtContent>
    </w:sdt>
    <w:r w:rsidRPr="00B9469E">
      <w:rPr>
        <w:rFonts w:ascii="Arial" w:hAnsi="Arial" w:cs="Arial"/>
        <w:sz w:val="22"/>
        <w:szCs w:val="22"/>
      </w:rPr>
      <w:t xml:space="preserve"> </w:t>
    </w:r>
    <w:r w:rsidRPr="00B9469E">
      <w:rPr>
        <w:rFonts w:ascii="Arial" w:hAnsi="Arial" w:cs="Arial"/>
        <w:sz w:val="22"/>
        <w:szCs w:val="22"/>
      </w:rPr>
      <w:ptab w:relativeTo="margin" w:alignment="right" w:leader="none"/>
    </w:r>
    <w:r w:rsidRPr="00B9469E">
      <w:rPr>
        <w:rFonts w:ascii="Arial" w:hAnsi="Arial" w:cs="Arial"/>
        <w:sz w:val="22"/>
        <w:szCs w:val="22"/>
      </w:rPr>
      <w:t>2</w:t>
    </w:r>
    <w:r>
      <w:rPr>
        <w:rFonts w:ascii="Arial" w:hAnsi="Arial" w:cs="Arial"/>
        <w:sz w:val="22"/>
        <w:szCs w:val="22"/>
      </w:rPr>
      <w:t>02</w:t>
    </w:r>
    <w:r w:rsidR="00B0425E">
      <w:rPr>
        <w:rFonts w:ascii="Arial" w:hAnsi="Arial" w:cs="Arial"/>
        <w:sz w:val="22"/>
        <w:szCs w:val="22"/>
      </w:rPr>
      <w:t>3</w:t>
    </w:r>
    <w:r>
      <w:rPr>
        <w:rFonts w:ascii="Arial" w:hAnsi="Arial" w:cs="Arial"/>
        <w:sz w:val="22"/>
        <w:szCs w:val="22"/>
      </w:rPr>
      <w:t>/202</w:t>
    </w:r>
    <w:r w:rsidR="00B0425E">
      <w:rPr>
        <w:rFonts w:ascii="Arial" w:hAnsi="Arial" w:cs="Arial"/>
        <w:sz w:val="22"/>
        <w:szCs w:val="22"/>
      </w:rPr>
      <w:t>4</w:t>
    </w:r>
    <w:r w:rsidRPr="00B9469E">
      <w:rPr>
        <w:rFonts w:ascii="Arial" w:hAnsi="Arial" w:cs="Arial"/>
        <w:sz w:val="22"/>
        <w:szCs w:val="22"/>
      </w:rPr>
      <w:t xml:space="preserve"> </w:t>
    </w:r>
    <w:r w:rsidR="00B0425E">
      <w:rPr>
        <w:rFonts w:ascii="Arial" w:hAnsi="Arial" w:cs="Arial"/>
        <w:sz w:val="22"/>
        <w:szCs w:val="22"/>
      </w:rPr>
      <w:t>Fall</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2E793B" w14:textId="77777777" w:rsidR="00F60B80" w:rsidRDefault="00F60B80">
      <w:r>
        <w:separator/>
      </w:r>
    </w:p>
  </w:footnote>
  <w:footnote w:type="continuationSeparator" w:id="0">
    <w:p w14:paraId="21D13470" w14:textId="77777777" w:rsidR="00F60B80" w:rsidRDefault="00F60B8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85"/>
      <w:gridCol w:w="3185"/>
      <w:gridCol w:w="3185"/>
    </w:tblGrid>
    <w:tr w:rsidR="43508EB4" w14:paraId="43F1F165" w14:textId="77777777" w:rsidTr="43508EB4">
      <w:trPr>
        <w:trHeight w:val="300"/>
      </w:trPr>
      <w:tc>
        <w:tcPr>
          <w:tcW w:w="3185" w:type="dxa"/>
        </w:tcPr>
        <w:p w14:paraId="3ED35BE7" w14:textId="3237479E" w:rsidR="43508EB4" w:rsidRDefault="43508EB4" w:rsidP="43508EB4">
          <w:pPr>
            <w:pStyle w:val="Header"/>
            <w:ind w:left="-115"/>
          </w:pPr>
        </w:p>
      </w:tc>
      <w:tc>
        <w:tcPr>
          <w:tcW w:w="3185" w:type="dxa"/>
        </w:tcPr>
        <w:p w14:paraId="2E2528EC" w14:textId="1C86BAB1" w:rsidR="43508EB4" w:rsidRDefault="43508EB4" w:rsidP="43508EB4">
          <w:pPr>
            <w:pStyle w:val="Header"/>
            <w:jc w:val="center"/>
          </w:pPr>
        </w:p>
      </w:tc>
      <w:tc>
        <w:tcPr>
          <w:tcW w:w="3185" w:type="dxa"/>
        </w:tcPr>
        <w:p w14:paraId="4B7C1642" w14:textId="6A42CEAC" w:rsidR="43508EB4" w:rsidRDefault="43508EB4" w:rsidP="43508EB4">
          <w:pPr>
            <w:pStyle w:val="Header"/>
            <w:ind w:right="-115"/>
            <w:jc w:val="right"/>
          </w:pPr>
        </w:p>
      </w:tc>
    </w:tr>
  </w:tbl>
  <w:p w14:paraId="6E641308" w14:textId="2FA4B08C" w:rsidR="43508EB4" w:rsidRDefault="43508EB4" w:rsidP="43508EB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37584"/>
    <w:multiLevelType w:val="hybridMultilevel"/>
    <w:tmpl w:val="2F32E966"/>
    <w:lvl w:ilvl="0" w:tplc="291C5B9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575E35"/>
    <w:multiLevelType w:val="hybridMultilevel"/>
    <w:tmpl w:val="C5221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94532"/>
    <w:multiLevelType w:val="hybridMultilevel"/>
    <w:tmpl w:val="92C03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8D26FC"/>
    <w:multiLevelType w:val="hybridMultilevel"/>
    <w:tmpl w:val="8DF093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9D7CA8"/>
    <w:multiLevelType w:val="hybridMultilevel"/>
    <w:tmpl w:val="2056C92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25150C6"/>
    <w:multiLevelType w:val="hybridMultilevel"/>
    <w:tmpl w:val="091837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1420FD"/>
    <w:multiLevelType w:val="hybridMultilevel"/>
    <w:tmpl w:val="B36CC326"/>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8041037"/>
    <w:multiLevelType w:val="hybridMultilevel"/>
    <w:tmpl w:val="81041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1D068E"/>
    <w:multiLevelType w:val="hybridMultilevel"/>
    <w:tmpl w:val="459CE9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E3C2A25"/>
    <w:multiLevelType w:val="hybridMultilevel"/>
    <w:tmpl w:val="5CE641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618284F"/>
    <w:multiLevelType w:val="hybridMultilevel"/>
    <w:tmpl w:val="DF5ECC8C"/>
    <w:lvl w:ilvl="0" w:tplc="640E0BBA">
      <w:start w:val="1"/>
      <w:numFmt w:val="lowerLetter"/>
      <w:lvlText w:val="%1)"/>
      <w:lvlJc w:val="left"/>
      <w:pPr>
        <w:ind w:left="360" w:hanging="360"/>
      </w:pPr>
      <w:rPr>
        <w:color w:val="auto"/>
      </w:rPr>
    </w:lvl>
    <w:lvl w:ilvl="1" w:tplc="FFFFFFF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6BD4882"/>
    <w:multiLevelType w:val="hybridMultilevel"/>
    <w:tmpl w:val="CB2AA8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78B38DE"/>
    <w:multiLevelType w:val="hybridMultilevel"/>
    <w:tmpl w:val="B87603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7765F0"/>
    <w:multiLevelType w:val="hybridMultilevel"/>
    <w:tmpl w:val="17EE498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D8E6BF7"/>
    <w:multiLevelType w:val="hybridMultilevel"/>
    <w:tmpl w:val="630428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04B2E62"/>
    <w:multiLevelType w:val="hybridMultilevel"/>
    <w:tmpl w:val="CF7A0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E1408E"/>
    <w:multiLevelType w:val="hybridMultilevel"/>
    <w:tmpl w:val="C05C32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B1C358F"/>
    <w:multiLevelType w:val="hybridMultilevel"/>
    <w:tmpl w:val="CB561D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15D15EA"/>
    <w:multiLevelType w:val="multilevel"/>
    <w:tmpl w:val="EE7A61D4"/>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9" w15:restartNumberingAfterBreak="0">
    <w:nsid w:val="565076C1"/>
    <w:multiLevelType w:val="hybridMultilevel"/>
    <w:tmpl w:val="21BA5D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7748C2"/>
    <w:multiLevelType w:val="hybridMultilevel"/>
    <w:tmpl w:val="B2BC59B2"/>
    <w:lvl w:ilvl="0" w:tplc="04090017">
      <w:start w:val="1"/>
      <w:numFmt w:val="lowerLetter"/>
      <w:lvlText w:val="%1)"/>
      <w:lvlJc w:val="left"/>
      <w:pPr>
        <w:ind w:left="360" w:hanging="360"/>
      </w:p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2C31092"/>
    <w:multiLevelType w:val="hybridMultilevel"/>
    <w:tmpl w:val="A33C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627FA9"/>
    <w:multiLevelType w:val="hybridMultilevel"/>
    <w:tmpl w:val="141608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610EB9"/>
    <w:multiLevelType w:val="hybridMultilevel"/>
    <w:tmpl w:val="E20690D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A3348A"/>
    <w:multiLevelType w:val="hybridMultilevel"/>
    <w:tmpl w:val="B5F8914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8"/>
  </w:num>
  <w:num w:numId="2">
    <w:abstractNumId w:val="20"/>
  </w:num>
  <w:num w:numId="3">
    <w:abstractNumId w:val="19"/>
  </w:num>
  <w:num w:numId="4">
    <w:abstractNumId w:val="10"/>
  </w:num>
  <w:num w:numId="5">
    <w:abstractNumId w:val="0"/>
  </w:num>
  <w:num w:numId="6">
    <w:abstractNumId w:val="9"/>
  </w:num>
  <w:num w:numId="7">
    <w:abstractNumId w:val="16"/>
  </w:num>
  <w:num w:numId="8">
    <w:abstractNumId w:val="17"/>
  </w:num>
  <w:num w:numId="9">
    <w:abstractNumId w:val="8"/>
  </w:num>
  <w:num w:numId="10">
    <w:abstractNumId w:val="4"/>
  </w:num>
  <w:num w:numId="11">
    <w:abstractNumId w:val="5"/>
  </w:num>
  <w:num w:numId="12">
    <w:abstractNumId w:val="22"/>
  </w:num>
  <w:num w:numId="13">
    <w:abstractNumId w:val="14"/>
  </w:num>
  <w:num w:numId="14">
    <w:abstractNumId w:val="23"/>
  </w:num>
  <w:num w:numId="15">
    <w:abstractNumId w:val="13"/>
  </w:num>
  <w:num w:numId="16">
    <w:abstractNumId w:val="24"/>
  </w:num>
  <w:num w:numId="17">
    <w:abstractNumId w:val="6"/>
  </w:num>
  <w:num w:numId="18">
    <w:abstractNumId w:val="12"/>
  </w:num>
  <w:num w:numId="19">
    <w:abstractNumId w:val="2"/>
  </w:num>
  <w:num w:numId="20">
    <w:abstractNumId w:val="1"/>
  </w:num>
  <w:num w:numId="21">
    <w:abstractNumId w:val="15"/>
  </w:num>
  <w:num w:numId="22">
    <w:abstractNumId w:val="21"/>
  </w:num>
  <w:num w:numId="23">
    <w:abstractNumId w:val="7"/>
  </w:num>
  <w:num w:numId="24">
    <w:abstractNumId w:val="11"/>
  </w:num>
  <w:num w:numId="25">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937"/>
    <w:rsid w:val="000208EB"/>
    <w:rsid w:val="0002686A"/>
    <w:rsid w:val="000337CA"/>
    <w:rsid w:val="00043FC4"/>
    <w:rsid w:val="00045312"/>
    <w:rsid w:val="00047A0B"/>
    <w:rsid w:val="00053F44"/>
    <w:rsid w:val="00057002"/>
    <w:rsid w:val="00064E22"/>
    <w:rsid w:val="000821B1"/>
    <w:rsid w:val="0009054E"/>
    <w:rsid w:val="00096554"/>
    <w:rsid w:val="000973D8"/>
    <w:rsid w:val="000A45F2"/>
    <w:rsid w:val="000A6655"/>
    <w:rsid w:val="000B4F7C"/>
    <w:rsid w:val="000C0287"/>
    <w:rsid w:val="000D7A9E"/>
    <w:rsid w:val="000F27FA"/>
    <w:rsid w:val="0010258D"/>
    <w:rsid w:val="0010314C"/>
    <w:rsid w:val="00104557"/>
    <w:rsid w:val="00114BD6"/>
    <w:rsid w:val="00121800"/>
    <w:rsid w:val="00124B24"/>
    <w:rsid w:val="00125204"/>
    <w:rsid w:val="00135F04"/>
    <w:rsid w:val="00140B41"/>
    <w:rsid w:val="00143E0E"/>
    <w:rsid w:val="001466E6"/>
    <w:rsid w:val="001500A4"/>
    <w:rsid w:val="00155A81"/>
    <w:rsid w:val="0015657B"/>
    <w:rsid w:val="001665DF"/>
    <w:rsid w:val="0018026D"/>
    <w:rsid w:val="00191583"/>
    <w:rsid w:val="001A1FB3"/>
    <w:rsid w:val="001B32E2"/>
    <w:rsid w:val="001C09E2"/>
    <w:rsid w:val="001D02A2"/>
    <w:rsid w:val="001D265E"/>
    <w:rsid w:val="001E255C"/>
    <w:rsid w:val="001E25EE"/>
    <w:rsid w:val="001E3B64"/>
    <w:rsid w:val="001E5F8F"/>
    <w:rsid w:val="001E71FE"/>
    <w:rsid w:val="001F2DEE"/>
    <w:rsid w:val="001F3EF9"/>
    <w:rsid w:val="001F3F61"/>
    <w:rsid w:val="00204037"/>
    <w:rsid w:val="00213570"/>
    <w:rsid w:val="00217C88"/>
    <w:rsid w:val="0022164D"/>
    <w:rsid w:val="00230B88"/>
    <w:rsid w:val="00234EC3"/>
    <w:rsid w:val="00237746"/>
    <w:rsid w:val="00250FA8"/>
    <w:rsid w:val="00254A8D"/>
    <w:rsid w:val="002600E4"/>
    <w:rsid w:val="00287C25"/>
    <w:rsid w:val="00297098"/>
    <w:rsid w:val="002A1C3B"/>
    <w:rsid w:val="002B00A3"/>
    <w:rsid w:val="002B0D3E"/>
    <w:rsid w:val="002B50B7"/>
    <w:rsid w:val="002B672F"/>
    <w:rsid w:val="002B6854"/>
    <w:rsid w:val="002D721F"/>
    <w:rsid w:val="002D7915"/>
    <w:rsid w:val="002E4180"/>
    <w:rsid w:val="002E47E3"/>
    <w:rsid w:val="002E7E6F"/>
    <w:rsid w:val="002F0A1C"/>
    <w:rsid w:val="002F56C6"/>
    <w:rsid w:val="002F5F76"/>
    <w:rsid w:val="002F7632"/>
    <w:rsid w:val="003115D0"/>
    <w:rsid w:val="0031418D"/>
    <w:rsid w:val="00316DCA"/>
    <w:rsid w:val="00320C6C"/>
    <w:rsid w:val="00323D46"/>
    <w:rsid w:val="0032403D"/>
    <w:rsid w:val="00324FC5"/>
    <w:rsid w:val="00327CBE"/>
    <w:rsid w:val="0034775F"/>
    <w:rsid w:val="00355967"/>
    <w:rsid w:val="00367CFF"/>
    <w:rsid w:val="00371A02"/>
    <w:rsid w:val="0037679F"/>
    <w:rsid w:val="00391C07"/>
    <w:rsid w:val="0039235D"/>
    <w:rsid w:val="003B06E1"/>
    <w:rsid w:val="003B1DE8"/>
    <w:rsid w:val="003D6080"/>
    <w:rsid w:val="003D7EAB"/>
    <w:rsid w:val="003F3870"/>
    <w:rsid w:val="00400DAE"/>
    <w:rsid w:val="004032BB"/>
    <w:rsid w:val="00404244"/>
    <w:rsid w:val="004072B7"/>
    <w:rsid w:val="00410466"/>
    <w:rsid w:val="00410FE4"/>
    <w:rsid w:val="00411C8F"/>
    <w:rsid w:val="00411E68"/>
    <w:rsid w:val="00414A26"/>
    <w:rsid w:val="004170BE"/>
    <w:rsid w:val="004248F7"/>
    <w:rsid w:val="00425C96"/>
    <w:rsid w:val="00426F33"/>
    <w:rsid w:val="00440DDB"/>
    <w:rsid w:val="004440AE"/>
    <w:rsid w:val="00446A11"/>
    <w:rsid w:val="004560E3"/>
    <w:rsid w:val="004744E8"/>
    <w:rsid w:val="004844D7"/>
    <w:rsid w:val="0049217D"/>
    <w:rsid w:val="004937F0"/>
    <w:rsid w:val="00495117"/>
    <w:rsid w:val="004B04BC"/>
    <w:rsid w:val="004B0C7B"/>
    <w:rsid w:val="004B433D"/>
    <w:rsid w:val="004B4741"/>
    <w:rsid w:val="004B5334"/>
    <w:rsid w:val="004C2294"/>
    <w:rsid w:val="004D2042"/>
    <w:rsid w:val="004D2C00"/>
    <w:rsid w:val="004D2FD8"/>
    <w:rsid w:val="004E2B16"/>
    <w:rsid w:val="004E3066"/>
    <w:rsid w:val="004E4059"/>
    <w:rsid w:val="004E635D"/>
    <w:rsid w:val="004E765B"/>
    <w:rsid w:val="004E79C7"/>
    <w:rsid w:val="004F0961"/>
    <w:rsid w:val="004F7170"/>
    <w:rsid w:val="005073EC"/>
    <w:rsid w:val="00507536"/>
    <w:rsid w:val="00511664"/>
    <w:rsid w:val="00512562"/>
    <w:rsid w:val="00521BFF"/>
    <w:rsid w:val="00524FB4"/>
    <w:rsid w:val="00526B2C"/>
    <w:rsid w:val="00530E66"/>
    <w:rsid w:val="00541522"/>
    <w:rsid w:val="005551EE"/>
    <w:rsid w:val="00555E24"/>
    <w:rsid w:val="005568D0"/>
    <w:rsid w:val="005701AC"/>
    <w:rsid w:val="00574CA4"/>
    <w:rsid w:val="0058228D"/>
    <w:rsid w:val="00591A4E"/>
    <w:rsid w:val="00592CB6"/>
    <w:rsid w:val="0059428F"/>
    <w:rsid w:val="00595EAC"/>
    <w:rsid w:val="00596A6B"/>
    <w:rsid w:val="005A1A74"/>
    <w:rsid w:val="005B4977"/>
    <w:rsid w:val="005C1FFE"/>
    <w:rsid w:val="005C2C52"/>
    <w:rsid w:val="005C5C21"/>
    <w:rsid w:val="005C6228"/>
    <w:rsid w:val="005C65D1"/>
    <w:rsid w:val="005D76DD"/>
    <w:rsid w:val="005E3DB3"/>
    <w:rsid w:val="005F1BC5"/>
    <w:rsid w:val="005F34A6"/>
    <w:rsid w:val="005F511C"/>
    <w:rsid w:val="00603EDA"/>
    <w:rsid w:val="006113E9"/>
    <w:rsid w:val="00612CBC"/>
    <w:rsid w:val="00616DA7"/>
    <w:rsid w:val="00622B5C"/>
    <w:rsid w:val="00632F3D"/>
    <w:rsid w:val="00633CB4"/>
    <w:rsid w:val="00640555"/>
    <w:rsid w:val="00650B89"/>
    <w:rsid w:val="00662330"/>
    <w:rsid w:val="0066496E"/>
    <w:rsid w:val="00664F71"/>
    <w:rsid w:val="00666A02"/>
    <w:rsid w:val="00670181"/>
    <w:rsid w:val="00673659"/>
    <w:rsid w:val="00674F77"/>
    <w:rsid w:val="00676B0B"/>
    <w:rsid w:val="00681D66"/>
    <w:rsid w:val="006903AB"/>
    <w:rsid w:val="006A0945"/>
    <w:rsid w:val="006A72BC"/>
    <w:rsid w:val="006B21E6"/>
    <w:rsid w:val="006B7D57"/>
    <w:rsid w:val="006C16C8"/>
    <w:rsid w:val="006E3CCE"/>
    <w:rsid w:val="006E559D"/>
    <w:rsid w:val="006E55EA"/>
    <w:rsid w:val="006F00FA"/>
    <w:rsid w:val="006F091A"/>
    <w:rsid w:val="006F7171"/>
    <w:rsid w:val="0070244A"/>
    <w:rsid w:val="0070330B"/>
    <w:rsid w:val="00713867"/>
    <w:rsid w:val="00714F91"/>
    <w:rsid w:val="00734B52"/>
    <w:rsid w:val="00735547"/>
    <w:rsid w:val="00737632"/>
    <w:rsid w:val="00743223"/>
    <w:rsid w:val="00746F87"/>
    <w:rsid w:val="00750231"/>
    <w:rsid w:val="00751A2A"/>
    <w:rsid w:val="00752648"/>
    <w:rsid w:val="00756EB2"/>
    <w:rsid w:val="0075773C"/>
    <w:rsid w:val="00764C6D"/>
    <w:rsid w:val="00767D4A"/>
    <w:rsid w:val="00786C69"/>
    <w:rsid w:val="00791355"/>
    <w:rsid w:val="00794380"/>
    <w:rsid w:val="00796145"/>
    <w:rsid w:val="007A09DC"/>
    <w:rsid w:val="007A5AEF"/>
    <w:rsid w:val="007A7EBB"/>
    <w:rsid w:val="007B02E3"/>
    <w:rsid w:val="007D452E"/>
    <w:rsid w:val="007D5EE4"/>
    <w:rsid w:val="007E034B"/>
    <w:rsid w:val="007E0A3F"/>
    <w:rsid w:val="007E0A5B"/>
    <w:rsid w:val="007F195F"/>
    <w:rsid w:val="00801BEE"/>
    <w:rsid w:val="008105C5"/>
    <w:rsid w:val="008141E2"/>
    <w:rsid w:val="00817086"/>
    <w:rsid w:val="0082154B"/>
    <w:rsid w:val="0082304E"/>
    <w:rsid w:val="0083470E"/>
    <w:rsid w:val="00854C1D"/>
    <w:rsid w:val="0086778B"/>
    <w:rsid w:val="008739E0"/>
    <w:rsid w:val="00873AE5"/>
    <w:rsid w:val="00874A22"/>
    <w:rsid w:val="008853CA"/>
    <w:rsid w:val="008951FE"/>
    <w:rsid w:val="008A00DA"/>
    <w:rsid w:val="008B238C"/>
    <w:rsid w:val="008B4592"/>
    <w:rsid w:val="008B4AA6"/>
    <w:rsid w:val="008C2E67"/>
    <w:rsid w:val="008C3931"/>
    <w:rsid w:val="008C6685"/>
    <w:rsid w:val="008C6A77"/>
    <w:rsid w:val="008C6E11"/>
    <w:rsid w:val="008D37C8"/>
    <w:rsid w:val="008D5209"/>
    <w:rsid w:val="008D78BB"/>
    <w:rsid w:val="008E3471"/>
    <w:rsid w:val="008E6E81"/>
    <w:rsid w:val="008F37CD"/>
    <w:rsid w:val="008F3A39"/>
    <w:rsid w:val="008F3DF5"/>
    <w:rsid w:val="00907815"/>
    <w:rsid w:val="00916A19"/>
    <w:rsid w:val="009205E1"/>
    <w:rsid w:val="00931566"/>
    <w:rsid w:val="009318B1"/>
    <w:rsid w:val="00936E64"/>
    <w:rsid w:val="00937D5B"/>
    <w:rsid w:val="0094709A"/>
    <w:rsid w:val="00956E7F"/>
    <w:rsid w:val="00962067"/>
    <w:rsid w:val="009635D2"/>
    <w:rsid w:val="009647D3"/>
    <w:rsid w:val="00965507"/>
    <w:rsid w:val="00970331"/>
    <w:rsid w:val="009746EC"/>
    <w:rsid w:val="009771E9"/>
    <w:rsid w:val="0098193C"/>
    <w:rsid w:val="00993311"/>
    <w:rsid w:val="009937EB"/>
    <w:rsid w:val="009C0B02"/>
    <w:rsid w:val="009D115E"/>
    <w:rsid w:val="009D7538"/>
    <w:rsid w:val="009E1F2C"/>
    <w:rsid w:val="009E72E5"/>
    <w:rsid w:val="009F4D83"/>
    <w:rsid w:val="00A12B45"/>
    <w:rsid w:val="00A25A86"/>
    <w:rsid w:val="00A2716E"/>
    <w:rsid w:val="00A325FB"/>
    <w:rsid w:val="00A36894"/>
    <w:rsid w:val="00A373CB"/>
    <w:rsid w:val="00A56435"/>
    <w:rsid w:val="00A56B7A"/>
    <w:rsid w:val="00A618FD"/>
    <w:rsid w:val="00A808B6"/>
    <w:rsid w:val="00A90856"/>
    <w:rsid w:val="00A932A8"/>
    <w:rsid w:val="00A94395"/>
    <w:rsid w:val="00A947BB"/>
    <w:rsid w:val="00AA0D0C"/>
    <w:rsid w:val="00AA3950"/>
    <w:rsid w:val="00AA78AE"/>
    <w:rsid w:val="00AB0830"/>
    <w:rsid w:val="00AB6734"/>
    <w:rsid w:val="00AC168F"/>
    <w:rsid w:val="00AD03F5"/>
    <w:rsid w:val="00AD6372"/>
    <w:rsid w:val="00AD761E"/>
    <w:rsid w:val="00AE2BD7"/>
    <w:rsid w:val="00AE46F3"/>
    <w:rsid w:val="00AE7D9B"/>
    <w:rsid w:val="00B01E5B"/>
    <w:rsid w:val="00B0425E"/>
    <w:rsid w:val="00B06094"/>
    <w:rsid w:val="00B119A1"/>
    <w:rsid w:val="00B12A90"/>
    <w:rsid w:val="00B13762"/>
    <w:rsid w:val="00B15286"/>
    <w:rsid w:val="00B504AE"/>
    <w:rsid w:val="00B50829"/>
    <w:rsid w:val="00B561E6"/>
    <w:rsid w:val="00B565CA"/>
    <w:rsid w:val="00B56ADB"/>
    <w:rsid w:val="00B660E2"/>
    <w:rsid w:val="00B6638D"/>
    <w:rsid w:val="00B71CCE"/>
    <w:rsid w:val="00B86F4C"/>
    <w:rsid w:val="00B96272"/>
    <w:rsid w:val="00BA37CF"/>
    <w:rsid w:val="00BB27F7"/>
    <w:rsid w:val="00BC019F"/>
    <w:rsid w:val="00BC1936"/>
    <w:rsid w:val="00BC4048"/>
    <w:rsid w:val="00BD4659"/>
    <w:rsid w:val="00BD70BC"/>
    <w:rsid w:val="00BE78DD"/>
    <w:rsid w:val="00BF607B"/>
    <w:rsid w:val="00BF6261"/>
    <w:rsid w:val="00BF7678"/>
    <w:rsid w:val="00BF7A2A"/>
    <w:rsid w:val="00C1244D"/>
    <w:rsid w:val="00C15CE7"/>
    <w:rsid w:val="00C34296"/>
    <w:rsid w:val="00C42067"/>
    <w:rsid w:val="00C46449"/>
    <w:rsid w:val="00C55609"/>
    <w:rsid w:val="00C55D7C"/>
    <w:rsid w:val="00C563A6"/>
    <w:rsid w:val="00C60148"/>
    <w:rsid w:val="00C61710"/>
    <w:rsid w:val="00C66686"/>
    <w:rsid w:val="00C712DF"/>
    <w:rsid w:val="00C72669"/>
    <w:rsid w:val="00C76457"/>
    <w:rsid w:val="00C775A9"/>
    <w:rsid w:val="00C81DDA"/>
    <w:rsid w:val="00C86D95"/>
    <w:rsid w:val="00CA0C01"/>
    <w:rsid w:val="00CA35E1"/>
    <w:rsid w:val="00CC0B4D"/>
    <w:rsid w:val="00CC4571"/>
    <w:rsid w:val="00CE53C7"/>
    <w:rsid w:val="00D03663"/>
    <w:rsid w:val="00D21215"/>
    <w:rsid w:val="00D2145A"/>
    <w:rsid w:val="00D306C3"/>
    <w:rsid w:val="00D32937"/>
    <w:rsid w:val="00D3653C"/>
    <w:rsid w:val="00D40326"/>
    <w:rsid w:val="00D47E2A"/>
    <w:rsid w:val="00D658DB"/>
    <w:rsid w:val="00D7133C"/>
    <w:rsid w:val="00D97EB6"/>
    <w:rsid w:val="00DB7E28"/>
    <w:rsid w:val="00DD2E91"/>
    <w:rsid w:val="00DD3F29"/>
    <w:rsid w:val="00DD7267"/>
    <w:rsid w:val="00DE61B3"/>
    <w:rsid w:val="00E02071"/>
    <w:rsid w:val="00E151E8"/>
    <w:rsid w:val="00E21CF6"/>
    <w:rsid w:val="00E23665"/>
    <w:rsid w:val="00E25B73"/>
    <w:rsid w:val="00E32DF8"/>
    <w:rsid w:val="00E3690F"/>
    <w:rsid w:val="00E426CF"/>
    <w:rsid w:val="00E55E06"/>
    <w:rsid w:val="00E561CA"/>
    <w:rsid w:val="00E6316E"/>
    <w:rsid w:val="00E633E2"/>
    <w:rsid w:val="00E636BE"/>
    <w:rsid w:val="00E6521D"/>
    <w:rsid w:val="00E72F4B"/>
    <w:rsid w:val="00E76935"/>
    <w:rsid w:val="00E8344B"/>
    <w:rsid w:val="00E83DA8"/>
    <w:rsid w:val="00E842AF"/>
    <w:rsid w:val="00E96F14"/>
    <w:rsid w:val="00E970C9"/>
    <w:rsid w:val="00EA0D2B"/>
    <w:rsid w:val="00EA730A"/>
    <w:rsid w:val="00EB3874"/>
    <w:rsid w:val="00EB4F8E"/>
    <w:rsid w:val="00EB723C"/>
    <w:rsid w:val="00EB77F7"/>
    <w:rsid w:val="00EC1E1A"/>
    <w:rsid w:val="00EC3370"/>
    <w:rsid w:val="00EC4B49"/>
    <w:rsid w:val="00EC78D6"/>
    <w:rsid w:val="00EE2E3B"/>
    <w:rsid w:val="00EF028C"/>
    <w:rsid w:val="00EF37C8"/>
    <w:rsid w:val="00EF4103"/>
    <w:rsid w:val="00EF714F"/>
    <w:rsid w:val="00F06877"/>
    <w:rsid w:val="00F10F3B"/>
    <w:rsid w:val="00F16664"/>
    <w:rsid w:val="00F166CC"/>
    <w:rsid w:val="00F23090"/>
    <w:rsid w:val="00F337AD"/>
    <w:rsid w:val="00F33CDB"/>
    <w:rsid w:val="00F454CB"/>
    <w:rsid w:val="00F60B80"/>
    <w:rsid w:val="00F709D1"/>
    <w:rsid w:val="00F91861"/>
    <w:rsid w:val="00F9588B"/>
    <w:rsid w:val="00FA0839"/>
    <w:rsid w:val="00FB3C12"/>
    <w:rsid w:val="00FB5D67"/>
    <w:rsid w:val="00FB66C3"/>
    <w:rsid w:val="00FB6BF7"/>
    <w:rsid w:val="00FC3472"/>
    <w:rsid w:val="00FF22DC"/>
    <w:rsid w:val="0A341F14"/>
    <w:rsid w:val="123F30F9"/>
    <w:rsid w:val="34C8BB27"/>
    <w:rsid w:val="3DF3F609"/>
    <w:rsid w:val="41AF2BB5"/>
    <w:rsid w:val="43508EB4"/>
    <w:rsid w:val="4CA52CB8"/>
    <w:rsid w:val="5DE29CBC"/>
    <w:rsid w:val="5F7E6D1D"/>
    <w:rsid w:val="611A3D7E"/>
    <w:rsid w:val="61D70F26"/>
    <w:rsid w:val="665DDCAA"/>
    <w:rsid w:val="7AF402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6ECEEB"/>
  <w15:docId w15:val="{90F18E0E-F31F-4EBE-994D-E3660E5C9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916A19"/>
    <w:pPr>
      <w:ind w:left="720"/>
      <w:contextualSpacing/>
    </w:pPr>
  </w:style>
  <w:style w:type="character" w:styleId="PlaceholderText">
    <w:name w:val="Placeholder Text"/>
    <w:basedOn w:val="DefaultParagraphFont"/>
    <w:uiPriority w:val="99"/>
    <w:semiHidden/>
    <w:rsid w:val="00355967"/>
    <w:rPr>
      <w:color w:val="808080"/>
    </w:rPr>
  </w:style>
  <w:style w:type="paragraph" w:styleId="Header">
    <w:name w:val="header"/>
    <w:basedOn w:val="Normal"/>
    <w:link w:val="HeaderChar"/>
    <w:uiPriority w:val="99"/>
    <w:unhideWhenUsed/>
    <w:rsid w:val="00E23665"/>
    <w:pPr>
      <w:tabs>
        <w:tab w:val="center" w:pos="4680"/>
        <w:tab w:val="right" w:pos="9360"/>
      </w:tabs>
    </w:pPr>
  </w:style>
  <w:style w:type="character" w:customStyle="1" w:styleId="HeaderChar">
    <w:name w:val="Header Char"/>
    <w:basedOn w:val="DefaultParagraphFont"/>
    <w:link w:val="Header"/>
    <w:uiPriority w:val="99"/>
    <w:rsid w:val="00E23665"/>
  </w:style>
  <w:style w:type="paragraph" w:styleId="Footer">
    <w:name w:val="footer"/>
    <w:basedOn w:val="Normal"/>
    <w:link w:val="FooterChar"/>
    <w:uiPriority w:val="99"/>
    <w:unhideWhenUsed/>
    <w:rsid w:val="00E23665"/>
    <w:pPr>
      <w:tabs>
        <w:tab w:val="center" w:pos="4680"/>
        <w:tab w:val="right" w:pos="9360"/>
      </w:tabs>
    </w:pPr>
  </w:style>
  <w:style w:type="character" w:customStyle="1" w:styleId="FooterChar">
    <w:name w:val="Footer Char"/>
    <w:basedOn w:val="DefaultParagraphFont"/>
    <w:link w:val="Footer"/>
    <w:uiPriority w:val="99"/>
    <w:rsid w:val="00E23665"/>
  </w:style>
  <w:style w:type="table" w:styleId="TableGrid">
    <w:name w:val="Table Grid"/>
    <w:basedOn w:val="TableNormal"/>
    <w:uiPriority w:val="59"/>
    <w:rsid w:val="006623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E2BD7"/>
    <w:pPr>
      <w:autoSpaceDE w:val="0"/>
      <w:autoSpaceDN w:val="0"/>
      <w:adjustRightInd w:val="0"/>
    </w:pPr>
    <w:rPr>
      <w:rFonts w:ascii="Arial" w:hAnsi="Arial" w:cs="Arial"/>
      <w:color w:val="000000"/>
      <w:sz w:val="24"/>
      <w:szCs w:val="24"/>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semiHidden/>
    <w:unhideWhenUsed/>
    <w:rPr>
      <w:sz w:val="16"/>
      <w:szCs w:val="16"/>
    </w:rPr>
  </w:style>
  <w:style w:type="paragraph" w:styleId="BalloonText">
    <w:name w:val="Balloon Text"/>
    <w:basedOn w:val="Normal"/>
    <w:link w:val="BalloonTextChar"/>
    <w:uiPriority w:val="99"/>
    <w:semiHidden/>
    <w:unhideWhenUsed/>
    <w:rsid w:val="009635D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5D2"/>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CC4571"/>
    <w:rPr>
      <w:b/>
      <w:bCs/>
    </w:rPr>
  </w:style>
  <w:style w:type="character" w:customStyle="1" w:styleId="CommentSubjectChar">
    <w:name w:val="Comment Subject Char"/>
    <w:basedOn w:val="CommentTextChar"/>
    <w:link w:val="CommentSubject"/>
    <w:uiPriority w:val="99"/>
    <w:semiHidden/>
    <w:rsid w:val="00CC4571"/>
    <w:rPr>
      <w:b/>
      <w:bCs/>
    </w:rPr>
  </w:style>
  <w:style w:type="paragraph" w:styleId="HTMLPreformatted">
    <w:name w:val="HTML Preformatted"/>
    <w:basedOn w:val="Normal"/>
    <w:link w:val="HTMLPreformattedChar"/>
    <w:uiPriority w:val="99"/>
    <w:unhideWhenUsed/>
    <w:rsid w:val="00495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495117"/>
    <w:rPr>
      <w:rFonts w:ascii="Courier New" w:hAnsi="Courier New" w:cs="Courier New"/>
    </w:rPr>
  </w:style>
  <w:style w:type="paragraph" w:styleId="NormalWeb">
    <w:name w:val="Normal (Web)"/>
    <w:basedOn w:val="Normal"/>
    <w:uiPriority w:val="99"/>
    <w:semiHidden/>
    <w:unhideWhenUsed/>
    <w:rsid w:val="00414A26"/>
    <w:pPr>
      <w:spacing w:before="100" w:beforeAutospacing="1" w:after="100" w:afterAutospacing="1"/>
    </w:pPr>
    <w:rPr>
      <w:sz w:val="24"/>
      <w:szCs w:val="24"/>
    </w:rPr>
  </w:style>
  <w:style w:type="character" w:customStyle="1" w:styleId="mi">
    <w:name w:val="mi"/>
    <w:basedOn w:val="DefaultParagraphFont"/>
    <w:rsid w:val="00414A26"/>
  </w:style>
  <w:style w:type="character" w:customStyle="1" w:styleId="mjxassistivemathml">
    <w:name w:val="mjx_assistive_mathml"/>
    <w:basedOn w:val="DefaultParagraphFont"/>
    <w:rsid w:val="00414A26"/>
  </w:style>
  <w:style w:type="character" w:customStyle="1" w:styleId="mn">
    <w:name w:val="mn"/>
    <w:basedOn w:val="DefaultParagraphFont"/>
    <w:rsid w:val="00414A26"/>
  </w:style>
  <w:style w:type="character" w:customStyle="1" w:styleId="tex-font-style-bf">
    <w:name w:val="tex-font-style-bf"/>
    <w:basedOn w:val="DefaultParagraphFont"/>
    <w:rsid w:val="00414A26"/>
  </w:style>
  <w:style w:type="character" w:customStyle="1" w:styleId="mo">
    <w:name w:val="mo"/>
    <w:basedOn w:val="DefaultParagraphFont"/>
    <w:rsid w:val="00414A26"/>
  </w:style>
  <w:style w:type="table" w:customStyle="1" w:styleId="TableGrid2">
    <w:name w:val="Table Grid2"/>
    <w:basedOn w:val="TableNormal"/>
    <w:next w:val="TableGrid"/>
    <w:uiPriority w:val="59"/>
    <w:rsid w:val="00512562"/>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2F56C6"/>
    <w:rPr>
      <w:b/>
      <w:bCs/>
    </w:rPr>
  </w:style>
  <w:style w:type="character" w:styleId="Hyperlink">
    <w:name w:val="Hyperlink"/>
    <w:basedOn w:val="DefaultParagraphFont"/>
    <w:uiPriority w:val="99"/>
    <w:unhideWhenUsed/>
    <w:rsid w:val="00BF6261"/>
    <w:rPr>
      <w:color w:val="0000FF" w:themeColor="hyperlink"/>
      <w:u w:val="single"/>
    </w:rPr>
  </w:style>
  <w:style w:type="character" w:styleId="Emphasis">
    <w:name w:val="Emphasis"/>
    <w:basedOn w:val="DefaultParagraphFont"/>
    <w:uiPriority w:val="20"/>
    <w:qFormat/>
    <w:rsid w:val="005E3DB3"/>
    <w:rPr>
      <w:i/>
      <w:iCs/>
    </w:rPr>
  </w:style>
  <w:style w:type="character" w:styleId="HTMLCode">
    <w:name w:val="HTML Code"/>
    <w:basedOn w:val="DefaultParagraphFont"/>
    <w:uiPriority w:val="99"/>
    <w:semiHidden/>
    <w:unhideWhenUsed/>
    <w:rsid w:val="008D78BB"/>
    <w:rPr>
      <w:rFonts w:ascii="Courier New" w:eastAsia="Times New Roman" w:hAnsi="Courier New" w:cs="Courier New"/>
      <w:sz w:val="20"/>
      <w:szCs w:val="20"/>
    </w:rPr>
  </w:style>
  <w:style w:type="character" w:customStyle="1" w:styleId="hljs-meta">
    <w:name w:val="hljs-meta"/>
    <w:basedOn w:val="DefaultParagraphFont"/>
    <w:rsid w:val="008D78BB"/>
  </w:style>
  <w:style w:type="character" w:customStyle="1" w:styleId="hljs-comment">
    <w:name w:val="hljs-comment"/>
    <w:basedOn w:val="DefaultParagraphFont"/>
    <w:rsid w:val="008D78BB"/>
  </w:style>
  <w:style w:type="character" w:customStyle="1" w:styleId="hljs-string">
    <w:name w:val="hljs-string"/>
    <w:basedOn w:val="DefaultParagraphFont"/>
    <w:rsid w:val="008D78BB"/>
  </w:style>
  <w:style w:type="character" w:customStyle="1" w:styleId="hljs-builtin">
    <w:name w:val="hljs-built_in"/>
    <w:basedOn w:val="DefaultParagraphFont"/>
    <w:rsid w:val="008D78BB"/>
  </w:style>
  <w:style w:type="character" w:customStyle="1" w:styleId="hljs-variable">
    <w:name w:val="hljs-variable"/>
    <w:basedOn w:val="DefaultParagraphFont"/>
    <w:rsid w:val="008D78BB"/>
  </w:style>
  <w:style w:type="character" w:customStyle="1" w:styleId="hljs-keyword">
    <w:name w:val="hljs-keyword"/>
    <w:basedOn w:val="DefaultParagraphFont"/>
    <w:rsid w:val="008D78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70239">
      <w:bodyDiv w:val="1"/>
      <w:marLeft w:val="0"/>
      <w:marRight w:val="0"/>
      <w:marTop w:val="0"/>
      <w:marBottom w:val="0"/>
      <w:divBdr>
        <w:top w:val="none" w:sz="0" w:space="0" w:color="auto"/>
        <w:left w:val="none" w:sz="0" w:space="0" w:color="auto"/>
        <w:bottom w:val="none" w:sz="0" w:space="0" w:color="auto"/>
        <w:right w:val="none" w:sz="0" w:space="0" w:color="auto"/>
      </w:divBdr>
      <w:divsChild>
        <w:div w:id="845287395">
          <w:marLeft w:val="0"/>
          <w:marRight w:val="0"/>
          <w:marTop w:val="0"/>
          <w:marBottom w:val="0"/>
          <w:divBdr>
            <w:top w:val="none" w:sz="0" w:space="0" w:color="auto"/>
            <w:left w:val="none" w:sz="0" w:space="0" w:color="auto"/>
            <w:bottom w:val="none" w:sz="0" w:space="0" w:color="auto"/>
            <w:right w:val="none" w:sz="0" w:space="0" w:color="auto"/>
          </w:divBdr>
        </w:div>
      </w:divsChild>
    </w:div>
    <w:div w:id="272441426">
      <w:bodyDiv w:val="1"/>
      <w:marLeft w:val="0"/>
      <w:marRight w:val="0"/>
      <w:marTop w:val="0"/>
      <w:marBottom w:val="0"/>
      <w:divBdr>
        <w:top w:val="none" w:sz="0" w:space="0" w:color="auto"/>
        <w:left w:val="none" w:sz="0" w:space="0" w:color="auto"/>
        <w:bottom w:val="none" w:sz="0" w:space="0" w:color="auto"/>
        <w:right w:val="none" w:sz="0" w:space="0" w:color="auto"/>
      </w:divBdr>
    </w:div>
    <w:div w:id="329791447">
      <w:bodyDiv w:val="1"/>
      <w:marLeft w:val="0"/>
      <w:marRight w:val="0"/>
      <w:marTop w:val="0"/>
      <w:marBottom w:val="0"/>
      <w:divBdr>
        <w:top w:val="none" w:sz="0" w:space="0" w:color="auto"/>
        <w:left w:val="none" w:sz="0" w:space="0" w:color="auto"/>
        <w:bottom w:val="none" w:sz="0" w:space="0" w:color="auto"/>
        <w:right w:val="none" w:sz="0" w:space="0" w:color="auto"/>
      </w:divBdr>
      <w:divsChild>
        <w:div w:id="577135649">
          <w:marLeft w:val="0"/>
          <w:marRight w:val="0"/>
          <w:marTop w:val="0"/>
          <w:marBottom w:val="0"/>
          <w:divBdr>
            <w:top w:val="single" w:sz="2" w:space="0" w:color="D9D9E3"/>
            <w:left w:val="single" w:sz="2" w:space="0" w:color="D9D9E3"/>
            <w:bottom w:val="single" w:sz="2" w:space="0" w:color="D9D9E3"/>
            <w:right w:val="single" w:sz="2" w:space="0" w:color="D9D9E3"/>
          </w:divBdr>
          <w:divsChild>
            <w:div w:id="341515391">
              <w:marLeft w:val="0"/>
              <w:marRight w:val="0"/>
              <w:marTop w:val="0"/>
              <w:marBottom w:val="0"/>
              <w:divBdr>
                <w:top w:val="single" w:sz="2" w:space="0" w:color="D9D9E3"/>
                <w:left w:val="single" w:sz="2" w:space="0" w:color="D9D9E3"/>
                <w:bottom w:val="single" w:sz="2" w:space="0" w:color="D9D9E3"/>
                <w:right w:val="single" w:sz="2" w:space="0" w:color="D9D9E3"/>
              </w:divBdr>
            </w:div>
            <w:div w:id="10832628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59388783">
          <w:marLeft w:val="0"/>
          <w:marRight w:val="0"/>
          <w:marTop w:val="0"/>
          <w:marBottom w:val="0"/>
          <w:divBdr>
            <w:top w:val="single" w:sz="2" w:space="0" w:color="D9D9E3"/>
            <w:left w:val="single" w:sz="2" w:space="0" w:color="D9D9E3"/>
            <w:bottom w:val="single" w:sz="2" w:space="0" w:color="D9D9E3"/>
            <w:right w:val="single" w:sz="2" w:space="0" w:color="D9D9E3"/>
          </w:divBdr>
          <w:divsChild>
            <w:div w:id="2054841730">
              <w:marLeft w:val="0"/>
              <w:marRight w:val="0"/>
              <w:marTop w:val="0"/>
              <w:marBottom w:val="0"/>
              <w:divBdr>
                <w:top w:val="single" w:sz="2" w:space="0" w:color="D9D9E3"/>
                <w:left w:val="single" w:sz="2" w:space="0" w:color="D9D9E3"/>
                <w:bottom w:val="single" w:sz="2" w:space="0" w:color="D9D9E3"/>
                <w:right w:val="single" w:sz="2" w:space="0" w:color="D9D9E3"/>
              </w:divBdr>
            </w:div>
            <w:div w:id="1527602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16522086">
          <w:marLeft w:val="0"/>
          <w:marRight w:val="0"/>
          <w:marTop w:val="0"/>
          <w:marBottom w:val="0"/>
          <w:divBdr>
            <w:top w:val="single" w:sz="2" w:space="0" w:color="D9D9E3"/>
            <w:left w:val="single" w:sz="2" w:space="0" w:color="D9D9E3"/>
            <w:bottom w:val="single" w:sz="2" w:space="0" w:color="D9D9E3"/>
            <w:right w:val="single" w:sz="2" w:space="0" w:color="D9D9E3"/>
          </w:divBdr>
          <w:divsChild>
            <w:div w:id="1215701154">
              <w:marLeft w:val="0"/>
              <w:marRight w:val="0"/>
              <w:marTop w:val="0"/>
              <w:marBottom w:val="0"/>
              <w:divBdr>
                <w:top w:val="single" w:sz="2" w:space="0" w:color="D9D9E3"/>
                <w:left w:val="single" w:sz="2" w:space="0" w:color="D9D9E3"/>
                <w:bottom w:val="single" w:sz="2" w:space="0" w:color="D9D9E3"/>
                <w:right w:val="single" w:sz="2" w:space="0" w:color="D9D9E3"/>
              </w:divBdr>
            </w:div>
            <w:div w:id="20080931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24724397">
          <w:marLeft w:val="0"/>
          <w:marRight w:val="0"/>
          <w:marTop w:val="0"/>
          <w:marBottom w:val="0"/>
          <w:divBdr>
            <w:top w:val="single" w:sz="2" w:space="0" w:color="D9D9E3"/>
            <w:left w:val="single" w:sz="2" w:space="0" w:color="D9D9E3"/>
            <w:bottom w:val="single" w:sz="2" w:space="0" w:color="D9D9E3"/>
            <w:right w:val="single" w:sz="2" w:space="0" w:color="D9D9E3"/>
          </w:divBdr>
          <w:divsChild>
            <w:div w:id="1377975335">
              <w:marLeft w:val="0"/>
              <w:marRight w:val="0"/>
              <w:marTop w:val="0"/>
              <w:marBottom w:val="0"/>
              <w:divBdr>
                <w:top w:val="single" w:sz="2" w:space="0" w:color="D9D9E3"/>
                <w:left w:val="single" w:sz="2" w:space="0" w:color="D9D9E3"/>
                <w:bottom w:val="single" w:sz="2" w:space="0" w:color="D9D9E3"/>
                <w:right w:val="single" w:sz="2" w:space="0" w:color="D9D9E3"/>
              </w:divBdr>
            </w:div>
            <w:div w:id="1277173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77957895">
          <w:marLeft w:val="0"/>
          <w:marRight w:val="0"/>
          <w:marTop w:val="0"/>
          <w:marBottom w:val="0"/>
          <w:divBdr>
            <w:top w:val="single" w:sz="2" w:space="0" w:color="D9D9E3"/>
            <w:left w:val="single" w:sz="2" w:space="0" w:color="D9D9E3"/>
            <w:bottom w:val="single" w:sz="2" w:space="0" w:color="D9D9E3"/>
            <w:right w:val="single" w:sz="2" w:space="0" w:color="D9D9E3"/>
          </w:divBdr>
          <w:divsChild>
            <w:div w:id="1105343637">
              <w:marLeft w:val="0"/>
              <w:marRight w:val="0"/>
              <w:marTop w:val="0"/>
              <w:marBottom w:val="0"/>
              <w:divBdr>
                <w:top w:val="single" w:sz="2" w:space="0" w:color="D9D9E3"/>
                <w:left w:val="single" w:sz="2" w:space="0" w:color="D9D9E3"/>
                <w:bottom w:val="single" w:sz="2" w:space="0" w:color="D9D9E3"/>
                <w:right w:val="single" w:sz="2" w:space="0" w:color="D9D9E3"/>
              </w:divBdr>
            </w:div>
            <w:div w:id="11111701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74742929">
          <w:marLeft w:val="0"/>
          <w:marRight w:val="0"/>
          <w:marTop w:val="0"/>
          <w:marBottom w:val="0"/>
          <w:divBdr>
            <w:top w:val="single" w:sz="2" w:space="0" w:color="D9D9E3"/>
            <w:left w:val="single" w:sz="2" w:space="0" w:color="D9D9E3"/>
            <w:bottom w:val="single" w:sz="2" w:space="0" w:color="D9D9E3"/>
            <w:right w:val="single" w:sz="2" w:space="0" w:color="D9D9E3"/>
          </w:divBdr>
          <w:divsChild>
            <w:div w:id="1194877999">
              <w:marLeft w:val="0"/>
              <w:marRight w:val="0"/>
              <w:marTop w:val="0"/>
              <w:marBottom w:val="0"/>
              <w:divBdr>
                <w:top w:val="single" w:sz="2" w:space="0" w:color="D9D9E3"/>
                <w:left w:val="single" w:sz="2" w:space="0" w:color="D9D9E3"/>
                <w:bottom w:val="single" w:sz="2" w:space="0" w:color="D9D9E3"/>
                <w:right w:val="single" w:sz="2" w:space="0" w:color="D9D9E3"/>
              </w:divBdr>
            </w:div>
            <w:div w:id="183636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8941686">
      <w:bodyDiv w:val="1"/>
      <w:marLeft w:val="0"/>
      <w:marRight w:val="0"/>
      <w:marTop w:val="0"/>
      <w:marBottom w:val="0"/>
      <w:divBdr>
        <w:top w:val="none" w:sz="0" w:space="0" w:color="auto"/>
        <w:left w:val="none" w:sz="0" w:space="0" w:color="auto"/>
        <w:bottom w:val="none" w:sz="0" w:space="0" w:color="auto"/>
        <w:right w:val="none" w:sz="0" w:space="0" w:color="auto"/>
      </w:divBdr>
    </w:div>
    <w:div w:id="589124375">
      <w:bodyDiv w:val="1"/>
      <w:marLeft w:val="0"/>
      <w:marRight w:val="0"/>
      <w:marTop w:val="0"/>
      <w:marBottom w:val="0"/>
      <w:divBdr>
        <w:top w:val="none" w:sz="0" w:space="0" w:color="auto"/>
        <w:left w:val="none" w:sz="0" w:space="0" w:color="auto"/>
        <w:bottom w:val="none" w:sz="0" w:space="0" w:color="auto"/>
        <w:right w:val="none" w:sz="0" w:space="0" w:color="auto"/>
      </w:divBdr>
      <w:divsChild>
        <w:div w:id="2084908069">
          <w:marLeft w:val="0"/>
          <w:marRight w:val="0"/>
          <w:marTop w:val="0"/>
          <w:marBottom w:val="0"/>
          <w:divBdr>
            <w:top w:val="single" w:sz="2" w:space="0" w:color="D9D9E3"/>
            <w:left w:val="single" w:sz="2" w:space="0" w:color="D9D9E3"/>
            <w:bottom w:val="single" w:sz="2" w:space="0" w:color="D9D9E3"/>
            <w:right w:val="single" w:sz="2" w:space="0" w:color="D9D9E3"/>
          </w:divBdr>
          <w:divsChild>
            <w:div w:id="159320718">
              <w:marLeft w:val="0"/>
              <w:marRight w:val="0"/>
              <w:marTop w:val="0"/>
              <w:marBottom w:val="0"/>
              <w:divBdr>
                <w:top w:val="single" w:sz="2" w:space="0" w:color="D9D9E3"/>
                <w:left w:val="single" w:sz="2" w:space="0" w:color="D9D9E3"/>
                <w:bottom w:val="single" w:sz="2" w:space="0" w:color="D9D9E3"/>
                <w:right w:val="single" w:sz="2" w:space="0" w:color="D9D9E3"/>
              </w:divBdr>
            </w:div>
            <w:div w:id="19804546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25600195">
          <w:marLeft w:val="0"/>
          <w:marRight w:val="0"/>
          <w:marTop w:val="0"/>
          <w:marBottom w:val="0"/>
          <w:divBdr>
            <w:top w:val="single" w:sz="2" w:space="0" w:color="D9D9E3"/>
            <w:left w:val="single" w:sz="2" w:space="0" w:color="D9D9E3"/>
            <w:bottom w:val="single" w:sz="2" w:space="0" w:color="D9D9E3"/>
            <w:right w:val="single" w:sz="2" w:space="0" w:color="D9D9E3"/>
          </w:divBdr>
          <w:divsChild>
            <w:div w:id="733434730">
              <w:marLeft w:val="0"/>
              <w:marRight w:val="0"/>
              <w:marTop w:val="0"/>
              <w:marBottom w:val="0"/>
              <w:divBdr>
                <w:top w:val="single" w:sz="2" w:space="0" w:color="D9D9E3"/>
                <w:left w:val="single" w:sz="2" w:space="0" w:color="D9D9E3"/>
                <w:bottom w:val="single" w:sz="2" w:space="0" w:color="D9D9E3"/>
                <w:right w:val="single" w:sz="2" w:space="0" w:color="D9D9E3"/>
              </w:divBdr>
            </w:div>
            <w:div w:id="625281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2690525">
          <w:marLeft w:val="0"/>
          <w:marRight w:val="0"/>
          <w:marTop w:val="0"/>
          <w:marBottom w:val="0"/>
          <w:divBdr>
            <w:top w:val="single" w:sz="2" w:space="0" w:color="D9D9E3"/>
            <w:left w:val="single" w:sz="2" w:space="0" w:color="D9D9E3"/>
            <w:bottom w:val="single" w:sz="2" w:space="0" w:color="D9D9E3"/>
            <w:right w:val="single" w:sz="2" w:space="0" w:color="D9D9E3"/>
          </w:divBdr>
          <w:divsChild>
            <w:div w:id="726759266">
              <w:marLeft w:val="0"/>
              <w:marRight w:val="0"/>
              <w:marTop w:val="0"/>
              <w:marBottom w:val="0"/>
              <w:divBdr>
                <w:top w:val="single" w:sz="2" w:space="0" w:color="D9D9E3"/>
                <w:left w:val="single" w:sz="2" w:space="0" w:color="D9D9E3"/>
                <w:bottom w:val="single" w:sz="2" w:space="0" w:color="D9D9E3"/>
                <w:right w:val="single" w:sz="2" w:space="0" w:color="D9D9E3"/>
              </w:divBdr>
            </w:div>
            <w:div w:id="135949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6844048">
          <w:marLeft w:val="0"/>
          <w:marRight w:val="0"/>
          <w:marTop w:val="0"/>
          <w:marBottom w:val="0"/>
          <w:divBdr>
            <w:top w:val="single" w:sz="2" w:space="0" w:color="D9D9E3"/>
            <w:left w:val="single" w:sz="2" w:space="0" w:color="D9D9E3"/>
            <w:bottom w:val="single" w:sz="2" w:space="0" w:color="D9D9E3"/>
            <w:right w:val="single" w:sz="2" w:space="0" w:color="D9D9E3"/>
          </w:divBdr>
          <w:divsChild>
            <w:div w:id="768354944">
              <w:marLeft w:val="0"/>
              <w:marRight w:val="0"/>
              <w:marTop w:val="0"/>
              <w:marBottom w:val="0"/>
              <w:divBdr>
                <w:top w:val="single" w:sz="2" w:space="0" w:color="D9D9E3"/>
                <w:left w:val="single" w:sz="2" w:space="0" w:color="D9D9E3"/>
                <w:bottom w:val="single" w:sz="2" w:space="0" w:color="D9D9E3"/>
                <w:right w:val="single" w:sz="2" w:space="0" w:color="D9D9E3"/>
              </w:divBdr>
            </w:div>
            <w:div w:id="2253415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6972543">
          <w:marLeft w:val="0"/>
          <w:marRight w:val="0"/>
          <w:marTop w:val="0"/>
          <w:marBottom w:val="0"/>
          <w:divBdr>
            <w:top w:val="single" w:sz="2" w:space="0" w:color="D9D9E3"/>
            <w:left w:val="single" w:sz="2" w:space="0" w:color="D9D9E3"/>
            <w:bottom w:val="single" w:sz="2" w:space="0" w:color="D9D9E3"/>
            <w:right w:val="single" w:sz="2" w:space="0" w:color="D9D9E3"/>
          </w:divBdr>
          <w:divsChild>
            <w:div w:id="1975330138">
              <w:marLeft w:val="0"/>
              <w:marRight w:val="0"/>
              <w:marTop w:val="0"/>
              <w:marBottom w:val="0"/>
              <w:divBdr>
                <w:top w:val="single" w:sz="2" w:space="0" w:color="D9D9E3"/>
                <w:left w:val="single" w:sz="2" w:space="0" w:color="D9D9E3"/>
                <w:bottom w:val="single" w:sz="2" w:space="0" w:color="D9D9E3"/>
                <w:right w:val="single" w:sz="2" w:space="0" w:color="D9D9E3"/>
              </w:divBdr>
            </w:div>
            <w:div w:id="17314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762654">
          <w:marLeft w:val="0"/>
          <w:marRight w:val="0"/>
          <w:marTop w:val="0"/>
          <w:marBottom w:val="0"/>
          <w:divBdr>
            <w:top w:val="single" w:sz="2" w:space="0" w:color="D9D9E3"/>
            <w:left w:val="single" w:sz="2" w:space="0" w:color="D9D9E3"/>
            <w:bottom w:val="single" w:sz="2" w:space="0" w:color="D9D9E3"/>
            <w:right w:val="single" w:sz="2" w:space="0" w:color="D9D9E3"/>
          </w:divBdr>
          <w:divsChild>
            <w:div w:id="657346711">
              <w:marLeft w:val="0"/>
              <w:marRight w:val="0"/>
              <w:marTop w:val="0"/>
              <w:marBottom w:val="0"/>
              <w:divBdr>
                <w:top w:val="single" w:sz="2" w:space="0" w:color="D9D9E3"/>
                <w:left w:val="single" w:sz="2" w:space="0" w:color="D9D9E3"/>
                <w:bottom w:val="single" w:sz="2" w:space="0" w:color="D9D9E3"/>
                <w:right w:val="single" w:sz="2" w:space="0" w:color="D9D9E3"/>
              </w:divBdr>
            </w:div>
            <w:div w:id="12267188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0773873">
      <w:bodyDiv w:val="1"/>
      <w:marLeft w:val="0"/>
      <w:marRight w:val="0"/>
      <w:marTop w:val="0"/>
      <w:marBottom w:val="0"/>
      <w:divBdr>
        <w:top w:val="none" w:sz="0" w:space="0" w:color="auto"/>
        <w:left w:val="none" w:sz="0" w:space="0" w:color="auto"/>
        <w:bottom w:val="none" w:sz="0" w:space="0" w:color="auto"/>
        <w:right w:val="none" w:sz="0" w:space="0" w:color="auto"/>
      </w:divBdr>
    </w:div>
    <w:div w:id="812480320">
      <w:bodyDiv w:val="1"/>
      <w:marLeft w:val="0"/>
      <w:marRight w:val="0"/>
      <w:marTop w:val="0"/>
      <w:marBottom w:val="0"/>
      <w:divBdr>
        <w:top w:val="none" w:sz="0" w:space="0" w:color="auto"/>
        <w:left w:val="none" w:sz="0" w:space="0" w:color="auto"/>
        <w:bottom w:val="none" w:sz="0" w:space="0" w:color="auto"/>
        <w:right w:val="none" w:sz="0" w:space="0" w:color="auto"/>
      </w:divBdr>
    </w:div>
    <w:div w:id="832649608">
      <w:bodyDiv w:val="1"/>
      <w:marLeft w:val="0"/>
      <w:marRight w:val="0"/>
      <w:marTop w:val="0"/>
      <w:marBottom w:val="0"/>
      <w:divBdr>
        <w:top w:val="none" w:sz="0" w:space="0" w:color="auto"/>
        <w:left w:val="none" w:sz="0" w:space="0" w:color="auto"/>
        <w:bottom w:val="none" w:sz="0" w:space="0" w:color="auto"/>
        <w:right w:val="none" w:sz="0" w:space="0" w:color="auto"/>
      </w:divBdr>
    </w:div>
    <w:div w:id="1029113057">
      <w:bodyDiv w:val="1"/>
      <w:marLeft w:val="0"/>
      <w:marRight w:val="0"/>
      <w:marTop w:val="0"/>
      <w:marBottom w:val="0"/>
      <w:divBdr>
        <w:top w:val="none" w:sz="0" w:space="0" w:color="auto"/>
        <w:left w:val="none" w:sz="0" w:space="0" w:color="auto"/>
        <w:bottom w:val="none" w:sz="0" w:space="0" w:color="auto"/>
        <w:right w:val="none" w:sz="0" w:space="0" w:color="auto"/>
      </w:divBdr>
    </w:div>
    <w:div w:id="1191802086">
      <w:bodyDiv w:val="1"/>
      <w:marLeft w:val="0"/>
      <w:marRight w:val="0"/>
      <w:marTop w:val="0"/>
      <w:marBottom w:val="0"/>
      <w:divBdr>
        <w:top w:val="none" w:sz="0" w:space="0" w:color="auto"/>
        <w:left w:val="none" w:sz="0" w:space="0" w:color="auto"/>
        <w:bottom w:val="none" w:sz="0" w:space="0" w:color="auto"/>
        <w:right w:val="none" w:sz="0" w:space="0" w:color="auto"/>
      </w:divBdr>
    </w:div>
    <w:div w:id="1249921852">
      <w:bodyDiv w:val="1"/>
      <w:marLeft w:val="0"/>
      <w:marRight w:val="0"/>
      <w:marTop w:val="0"/>
      <w:marBottom w:val="0"/>
      <w:divBdr>
        <w:top w:val="none" w:sz="0" w:space="0" w:color="auto"/>
        <w:left w:val="none" w:sz="0" w:space="0" w:color="auto"/>
        <w:bottom w:val="none" w:sz="0" w:space="0" w:color="auto"/>
        <w:right w:val="none" w:sz="0" w:space="0" w:color="auto"/>
      </w:divBdr>
      <w:divsChild>
        <w:div w:id="217977026">
          <w:marLeft w:val="0"/>
          <w:marRight w:val="0"/>
          <w:marTop w:val="0"/>
          <w:marBottom w:val="0"/>
          <w:divBdr>
            <w:top w:val="single" w:sz="2" w:space="0" w:color="C5C1BC"/>
            <w:left w:val="single" w:sz="2" w:space="0" w:color="C5C1BC"/>
            <w:bottom w:val="single" w:sz="2" w:space="0" w:color="C5C1BC"/>
            <w:right w:val="single" w:sz="2" w:space="0" w:color="C5C1BC"/>
          </w:divBdr>
          <w:divsChild>
            <w:div w:id="1690526181">
              <w:marLeft w:val="0"/>
              <w:marRight w:val="0"/>
              <w:marTop w:val="0"/>
              <w:marBottom w:val="0"/>
              <w:divBdr>
                <w:top w:val="single" w:sz="2" w:space="0" w:color="C5C1BC"/>
                <w:left w:val="single" w:sz="2" w:space="0" w:color="C5C1BC"/>
                <w:bottom w:val="single" w:sz="2" w:space="0" w:color="C5C1BC"/>
                <w:right w:val="single" w:sz="2" w:space="0" w:color="C5C1BC"/>
              </w:divBdr>
            </w:div>
            <w:div w:id="716204003">
              <w:marLeft w:val="0"/>
              <w:marRight w:val="0"/>
              <w:marTop w:val="0"/>
              <w:marBottom w:val="0"/>
              <w:divBdr>
                <w:top w:val="single" w:sz="2" w:space="0" w:color="C5C1BC"/>
                <w:left w:val="single" w:sz="2" w:space="0" w:color="C5C1BC"/>
                <w:bottom w:val="single" w:sz="2" w:space="0" w:color="C5C1BC"/>
                <w:right w:val="single" w:sz="2" w:space="0" w:color="C5C1BC"/>
              </w:divBdr>
            </w:div>
          </w:divsChild>
        </w:div>
        <w:div w:id="2147114392">
          <w:marLeft w:val="0"/>
          <w:marRight w:val="0"/>
          <w:marTop w:val="0"/>
          <w:marBottom w:val="0"/>
          <w:divBdr>
            <w:top w:val="single" w:sz="2" w:space="0" w:color="C5C1BC"/>
            <w:left w:val="single" w:sz="2" w:space="0" w:color="C5C1BC"/>
            <w:bottom w:val="single" w:sz="2" w:space="0" w:color="C5C1BC"/>
            <w:right w:val="single" w:sz="2" w:space="0" w:color="C5C1BC"/>
          </w:divBdr>
          <w:divsChild>
            <w:div w:id="1885482122">
              <w:marLeft w:val="0"/>
              <w:marRight w:val="0"/>
              <w:marTop w:val="0"/>
              <w:marBottom w:val="0"/>
              <w:divBdr>
                <w:top w:val="single" w:sz="2" w:space="0" w:color="C5C1BC"/>
                <w:left w:val="single" w:sz="2" w:space="0" w:color="C5C1BC"/>
                <w:bottom w:val="single" w:sz="2" w:space="0" w:color="C5C1BC"/>
                <w:right w:val="single" w:sz="2" w:space="0" w:color="C5C1BC"/>
              </w:divBdr>
            </w:div>
            <w:div w:id="1059404871">
              <w:marLeft w:val="0"/>
              <w:marRight w:val="0"/>
              <w:marTop w:val="0"/>
              <w:marBottom w:val="0"/>
              <w:divBdr>
                <w:top w:val="single" w:sz="2" w:space="0" w:color="C5C1BC"/>
                <w:left w:val="single" w:sz="2" w:space="0" w:color="C5C1BC"/>
                <w:bottom w:val="single" w:sz="2" w:space="0" w:color="C5C1BC"/>
                <w:right w:val="single" w:sz="2" w:space="0" w:color="C5C1BC"/>
              </w:divBdr>
            </w:div>
          </w:divsChild>
        </w:div>
        <w:div w:id="1142504261">
          <w:marLeft w:val="0"/>
          <w:marRight w:val="0"/>
          <w:marTop w:val="0"/>
          <w:marBottom w:val="0"/>
          <w:divBdr>
            <w:top w:val="single" w:sz="2" w:space="0" w:color="C5C1BC"/>
            <w:left w:val="single" w:sz="2" w:space="0" w:color="C5C1BC"/>
            <w:bottom w:val="single" w:sz="2" w:space="0" w:color="C5C1BC"/>
            <w:right w:val="single" w:sz="2" w:space="0" w:color="C5C1BC"/>
          </w:divBdr>
          <w:divsChild>
            <w:div w:id="886572550">
              <w:marLeft w:val="0"/>
              <w:marRight w:val="0"/>
              <w:marTop w:val="0"/>
              <w:marBottom w:val="0"/>
              <w:divBdr>
                <w:top w:val="single" w:sz="2" w:space="0" w:color="C5C1BC"/>
                <w:left w:val="single" w:sz="2" w:space="0" w:color="C5C1BC"/>
                <w:bottom w:val="single" w:sz="2" w:space="0" w:color="C5C1BC"/>
                <w:right w:val="single" w:sz="2" w:space="0" w:color="C5C1BC"/>
              </w:divBdr>
            </w:div>
            <w:div w:id="712583539">
              <w:marLeft w:val="0"/>
              <w:marRight w:val="0"/>
              <w:marTop w:val="0"/>
              <w:marBottom w:val="0"/>
              <w:divBdr>
                <w:top w:val="single" w:sz="2" w:space="0" w:color="C5C1BC"/>
                <w:left w:val="single" w:sz="2" w:space="0" w:color="C5C1BC"/>
                <w:bottom w:val="single" w:sz="2" w:space="0" w:color="C5C1BC"/>
                <w:right w:val="single" w:sz="2" w:space="0" w:color="C5C1BC"/>
              </w:divBdr>
            </w:div>
          </w:divsChild>
        </w:div>
        <w:div w:id="1565338295">
          <w:marLeft w:val="0"/>
          <w:marRight w:val="0"/>
          <w:marTop w:val="0"/>
          <w:marBottom w:val="0"/>
          <w:divBdr>
            <w:top w:val="single" w:sz="2" w:space="0" w:color="C5C1BC"/>
            <w:left w:val="single" w:sz="2" w:space="0" w:color="C5C1BC"/>
            <w:bottom w:val="single" w:sz="2" w:space="0" w:color="C5C1BC"/>
            <w:right w:val="single" w:sz="2" w:space="0" w:color="C5C1BC"/>
          </w:divBdr>
          <w:divsChild>
            <w:div w:id="1404136808">
              <w:marLeft w:val="0"/>
              <w:marRight w:val="0"/>
              <w:marTop w:val="0"/>
              <w:marBottom w:val="0"/>
              <w:divBdr>
                <w:top w:val="single" w:sz="2" w:space="0" w:color="C5C1BC"/>
                <w:left w:val="single" w:sz="2" w:space="0" w:color="C5C1BC"/>
                <w:bottom w:val="single" w:sz="2" w:space="0" w:color="C5C1BC"/>
                <w:right w:val="single" w:sz="2" w:space="0" w:color="C5C1BC"/>
              </w:divBdr>
            </w:div>
            <w:div w:id="1201092778">
              <w:marLeft w:val="0"/>
              <w:marRight w:val="0"/>
              <w:marTop w:val="0"/>
              <w:marBottom w:val="0"/>
              <w:divBdr>
                <w:top w:val="single" w:sz="2" w:space="0" w:color="C5C1BC"/>
                <w:left w:val="single" w:sz="2" w:space="0" w:color="C5C1BC"/>
                <w:bottom w:val="single" w:sz="2" w:space="0" w:color="C5C1BC"/>
                <w:right w:val="single" w:sz="2" w:space="0" w:color="C5C1BC"/>
              </w:divBdr>
            </w:div>
          </w:divsChild>
        </w:div>
        <w:div w:id="2084065457">
          <w:marLeft w:val="0"/>
          <w:marRight w:val="0"/>
          <w:marTop w:val="0"/>
          <w:marBottom w:val="0"/>
          <w:divBdr>
            <w:top w:val="single" w:sz="2" w:space="0" w:color="C5C1BC"/>
            <w:left w:val="single" w:sz="2" w:space="0" w:color="C5C1BC"/>
            <w:bottom w:val="single" w:sz="2" w:space="0" w:color="C5C1BC"/>
            <w:right w:val="single" w:sz="2" w:space="0" w:color="C5C1BC"/>
          </w:divBdr>
          <w:divsChild>
            <w:div w:id="1046179174">
              <w:marLeft w:val="0"/>
              <w:marRight w:val="0"/>
              <w:marTop w:val="0"/>
              <w:marBottom w:val="0"/>
              <w:divBdr>
                <w:top w:val="single" w:sz="2" w:space="0" w:color="C5C1BC"/>
                <w:left w:val="single" w:sz="2" w:space="0" w:color="C5C1BC"/>
                <w:bottom w:val="single" w:sz="2" w:space="0" w:color="C5C1BC"/>
                <w:right w:val="single" w:sz="2" w:space="0" w:color="C5C1BC"/>
              </w:divBdr>
            </w:div>
            <w:div w:id="81924921">
              <w:marLeft w:val="0"/>
              <w:marRight w:val="0"/>
              <w:marTop w:val="0"/>
              <w:marBottom w:val="0"/>
              <w:divBdr>
                <w:top w:val="single" w:sz="2" w:space="0" w:color="C5C1BC"/>
                <w:left w:val="single" w:sz="2" w:space="0" w:color="C5C1BC"/>
                <w:bottom w:val="single" w:sz="2" w:space="0" w:color="C5C1BC"/>
                <w:right w:val="single" w:sz="2" w:space="0" w:color="C5C1BC"/>
              </w:divBdr>
            </w:div>
          </w:divsChild>
        </w:div>
        <w:div w:id="396830951">
          <w:marLeft w:val="0"/>
          <w:marRight w:val="0"/>
          <w:marTop w:val="0"/>
          <w:marBottom w:val="0"/>
          <w:divBdr>
            <w:top w:val="single" w:sz="2" w:space="0" w:color="C5C1BC"/>
            <w:left w:val="single" w:sz="2" w:space="0" w:color="C5C1BC"/>
            <w:bottom w:val="single" w:sz="2" w:space="0" w:color="C5C1BC"/>
            <w:right w:val="single" w:sz="2" w:space="0" w:color="C5C1BC"/>
          </w:divBdr>
          <w:divsChild>
            <w:div w:id="817846720">
              <w:marLeft w:val="0"/>
              <w:marRight w:val="0"/>
              <w:marTop w:val="0"/>
              <w:marBottom w:val="0"/>
              <w:divBdr>
                <w:top w:val="single" w:sz="2" w:space="0" w:color="C5C1BC"/>
                <w:left w:val="single" w:sz="2" w:space="0" w:color="C5C1BC"/>
                <w:bottom w:val="single" w:sz="2" w:space="0" w:color="C5C1BC"/>
                <w:right w:val="single" w:sz="2" w:space="0" w:color="C5C1BC"/>
              </w:divBdr>
            </w:div>
            <w:div w:id="1072193580">
              <w:marLeft w:val="0"/>
              <w:marRight w:val="0"/>
              <w:marTop w:val="0"/>
              <w:marBottom w:val="0"/>
              <w:divBdr>
                <w:top w:val="single" w:sz="2" w:space="0" w:color="C5C1BC"/>
                <w:left w:val="single" w:sz="2" w:space="0" w:color="C5C1BC"/>
                <w:bottom w:val="single" w:sz="2" w:space="0" w:color="C5C1BC"/>
                <w:right w:val="single" w:sz="2" w:space="0" w:color="C5C1BC"/>
              </w:divBdr>
            </w:div>
          </w:divsChild>
        </w:div>
      </w:divsChild>
    </w:div>
    <w:div w:id="1298875274">
      <w:bodyDiv w:val="1"/>
      <w:marLeft w:val="0"/>
      <w:marRight w:val="0"/>
      <w:marTop w:val="0"/>
      <w:marBottom w:val="0"/>
      <w:divBdr>
        <w:top w:val="none" w:sz="0" w:space="0" w:color="auto"/>
        <w:left w:val="none" w:sz="0" w:space="0" w:color="auto"/>
        <w:bottom w:val="none" w:sz="0" w:space="0" w:color="auto"/>
        <w:right w:val="none" w:sz="0" w:space="0" w:color="auto"/>
      </w:divBdr>
      <w:divsChild>
        <w:div w:id="332219498">
          <w:marLeft w:val="0"/>
          <w:marRight w:val="0"/>
          <w:marTop w:val="0"/>
          <w:marBottom w:val="0"/>
          <w:divBdr>
            <w:top w:val="single" w:sz="2" w:space="0" w:color="D9D9E3"/>
            <w:left w:val="single" w:sz="2" w:space="0" w:color="D9D9E3"/>
            <w:bottom w:val="single" w:sz="2" w:space="0" w:color="D9D9E3"/>
            <w:right w:val="single" w:sz="2" w:space="0" w:color="D9D9E3"/>
          </w:divBdr>
          <w:divsChild>
            <w:div w:id="1631669017">
              <w:marLeft w:val="0"/>
              <w:marRight w:val="0"/>
              <w:marTop w:val="0"/>
              <w:marBottom w:val="0"/>
              <w:divBdr>
                <w:top w:val="single" w:sz="2" w:space="0" w:color="D9D9E3"/>
                <w:left w:val="single" w:sz="2" w:space="0" w:color="D9D9E3"/>
                <w:bottom w:val="single" w:sz="2" w:space="0" w:color="D9D9E3"/>
                <w:right w:val="single" w:sz="2" w:space="0" w:color="D9D9E3"/>
              </w:divBdr>
            </w:div>
            <w:div w:id="581646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34529845">
          <w:marLeft w:val="0"/>
          <w:marRight w:val="0"/>
          <w:marTop w:val="0"/>
          <w:marBottom w:val="0"/>
          <w:divBdr>
            <w:top w:val="single" w:sz="2" w:space="0" w:color="D9D9E3"/>
            <w:left w:val="single" w:sz="2" w:space="0" w:color="D9D9E3"/>
            <w:bottom w:val="single" w:sz="2" w:space="0" w:color="D9D9E3"/>
            <w:right w:val="single" w:sz="2" w:space="0" w:color="D9D9E3"/>
          </w:divBdr>
          <w:divsChild>
            <w:div w:id="611672582">
              <w:marLeft w:val="0"/>
              <w:marRight w:val="0"/>
              <w:marTop w:val="0"/>
              <w:marBottom w:val="0"/>
              <w:divBdr>
                <w:top w:val="single" w:sz="2" w:space="0" w:color="D9D9E3"/>
                <w:left w:val="single" w:sz="2" w:space="0" w:color="D9D9E3"/>
                <w:bottom w:val="single" w:sz="2" w:space="0" w:color="D9D9E3"/>
                <w:right w:val="single" w:sz="2" w:space="0" w:color="D9D9E3"/>
              </w:divBdr>
            </w:div>
            <w:div w:id="4185243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80318886">
          <w:marLeft w:val="0"/>
          <w:marRight w:val="0"/>
          <w:marTop w:val="0"/>
          <w:marBottom w:val="0"/>
          <w:divBdr>
            <w:top w:val="single" w:sz="2" w:space="0" w:color="D9D9E3"/>
            <w:left w:val="single" w:sz="2" w:space="0" w:color="D9D9E3"/>
            <w:bottom w:val="single" w:sz="2" w:space="0" w:color="D9D9E3"/>
            <w:right w:val="single" w:sz="2" w:space="0" w:color="D9D9E3"/>
          </w:divBdr>
          <w:divsChild>
            <w:div w:id="1260913844">
              <w:marLeft w:val="0"/>
              <w:marRight w:val="0"/>
              <w:marTop w:val="0"/>
              <w:marBottom w:val="0"/>
              <w:divBdr>
                <w:top w:val="single" w:sz="2" w:space="0" w:color="D9D9E3"/>
                <w:left w:val="single" w:sz="2" w:space="0" w:color="D9D9E3"/>
                <w:bottom w:val="single" w:sz="2" w:space="0" w:color="D9D9E3"/>
                <w:right w:val="single" w:sz="2" w:space="0" w:color="D9D9E3"/>
              </w:divBdr>
            </w:div>
            <w:div w:id="1940291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596649">
          <w:marLeft w:val="0"/>
          <w:marRight w:val="0"/>
          <w:marTop w:val="0"/>
          <w:marBottom w:val="0"/>
          <w:divBdr>
            <w:top w:val="single" w:sz="2" w:space="0" w:color="D9D9E3"/>
            <w:left w:val="single" w:sz="2" w:space="0" w:color="D9D9E3"/>
            <w:bottom w:val="single" w:sz="2" w:space="0" w:color="D9D9E3"/>
            <w:right w:val="single" w:sz="2" w:space="0" w:color="D9D9E3"/>
          </w:divBdr>
          <w:divsChild>
            <w:div w:id="980230785">
              <w:marLeft w:val="0"/>
              <w:marRight w:val="0"/>
              <w:marTop w:val="0"/>
              <w:marBottom w:val="0"/>
              <w:divBdr>
                <w:top w:val="single" w:sz="2" w:space="0" w:color="D9D9E3"/>
                <w:left w:val="single" w:sz="2" w:space="0" w:color="D9D9E3"/>
                <w:bottom w:val="single" w:sz="2" w:space="0" w:color="D9D9E3"/>
                <w:right w:val="single" w:sz="2" w:space="0" w:color="D9D9E3"/>
              </w:divBdr>
            </w:div>
            <w:div w:id="8212337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61039781">
          <w:marLeft w:val="0"/>
          <w:marRight w:val="0"/>
          <w:marTop w:val="0"/>
          <w:marBottom w:val="0"/>
          <w:divBdr>
            <w:top w:val="single" w:sz="2" w:space="0" w:color="D9D9E3"/>
            <w:left w:val="single" w:sz="2" w:space="0" w:color="D9D9E3"/>
            <w:bottom w:val="single" w:sz="2" w:space="0" w:color="D9D9E3"/>
            <w:right w:val="single" w:sz="2" w:space="0" w:color="D9D9E3"/>
          </w:divBdr>
          <w:divsChild>
            <w:div w:id="1271472289">
              <w:marLeft w:val="0"/>
              <w:marRight w:val="0"/>
              <w:marTop w:val="0"/>
              <w:marBottom w:val="0"/>
              <w:divBdr>
                <w:top w:val="single" w:sz="2" w:space="0" w:color="D9D9E3"/>
                <w:left w:val="single" w:sz="2" w:space="0" w:color="D9D9E3"/>
                <w:bottom w:val="single" w:sz="2" w:space="0" w:color="D9D9E3"/>
                <w:right w:val="single" w:sz="2" w:space="0" w:color="D9D9E3"/>
              </w:divBdr>
            </w:div>
            <w:div w:id="1643971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45092092">
          <w:marLeft w:val="0"/>
          <w:marRight w:val="0"/>
          <w:marTop w:val="0"/>
          <w:marBottom w:val="0"/>
          <w:divBdr>
            <w:top w:val="single" w:sz="2" w:space="0" w:color="D9D9E3"/>
            <w:left w:val="single" w:sz="2" w:space="0" w:color="D9D9E3"/>
            <w:bottom w:val="single" w:sz="2" w:space="0" w:color="D9D9E3"/>
            <w:right w:val="single" w:sz="2" w:space="0" w:color="D9D9E3"/>
          </w:divBdr>
          <w:divsChild>
            <w:div w:id="820149804">
              <w:marLeft w:val="0"/>
              <w:marRight w:val="0"/>
              <w:marTop w:val="0"/>
              <w:marBottom w:val="0"/>
              <w:divBdr>
                <w:top w:val="single" w:sz="2" w:space="0" w:color="D9D9E3"/>
                <w:left w:val="single" w:sz="2" w:space="0" w:color="D9D9E3"/>
                <w:bottom w:val="single" w:sz="2" w:space="0" w:color="D9D9E3"/>
                <w:right w:val="single" w:sz="2" w:space="0" w:color="D9D9E3"/>
              </w:divBdr>
            </w:div>
            <w:div w:id="465852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9755492">
      <w:bodyDiv w:val="1"/>
      <w:marLeft w:val="0"/>
      <w:marRight w:val="0"/>
      <w:marTop w:val="0"/>
      <w:marBottom w:val="0"/>
      <w:divBdr>
        <w:top w:val="none" w:sz="0" w:space="0" w:color="auto"/>
        <w:left w:val="none" w:sz="0" w:space="0" w:color="auto"/>
        <w:bottom w:val="none" w:sz="0" w:space="0" w:color="auto"/>
        <w:right w:val="none" w:sz="0" w:space="0" w:color="auto"/>
      </w:divBdr>
      <w:divsChild>
        <w:div w:id="814831269">
          <w:marLeft w:val="0"/>
          <w:marRight w:val="0"/>
          <w:marTop w:val="0"/>
          <w:marBottom w:val="0"/>
          <w:divBdr>
            <w:top w:val="none" w:sz="0" w:space="0" w:color="auto"/>
            <w:left w:val="none" w:sz="0" w:space="0" w:color="auto"/>
            <w:bottom w:val="none" w:sz="0" w:space="0" w:color="auto"/>
            <w:right w:val="none" w:sz="0" w:space="0" w:color="auto"/>
          </w:divBdr>
        </w:div>
        <w:div w:id="1202203918">
          <w:marLeft w:val="0"/>
          <w:marRight w:val="0"/>
          <w:marTop w:val="0"/>
          <w:marBottom w:val="0"/>
          <w:divBdr>
            <w:top w:val="none" w:sz="0" w:space="0" w:color="auto"/>
            <w:left w:val="none" w:sz="0" w:space="0" w:color="auto"/>
            <w:bottom w:val="none" w:sz="0" w:space="0" w:color="auto"/>
            <w:right w:val="none" w:sz="0" w:space="0" w:color="auto"/>
          </w:divBdr>
          <w:divsChild>
            <w:div w:id="577331575">
              <w:marLeft w:val="0"/>
              <w:marRight w:val="0"/>
              <w:marTop w:val="0"/>
              <w:marBottom w:val="0"/>
              <w:divBdr>
                <w:top w:val="none" w:sz="0" w:space="0" w:color="auto"/>
                <w:left w:val="none" w:sz="0" w:space="0" w:color="auto"/>
                <w:bottom w:val="none" w:sz="0" w:space="0" w:color="auto"/>
                <w:right w:val="none" w:sz="0" w:space="0" w:color="auto"/>
              </w:divBdr>
            </w:div>
          </w:divsChild>
        </w:div>
        <w:div w:id="207572943">
          <w:marLeft w:val="0"/>
          <w:marRight w:val="0"/>
          <w:marTop w:val="0"/>
          <w:marBottom w:val="240"/>
          <w:divBdr>
            <w:top w:val="none" w:sz="0" w:space="0" w:color="auto"/>
            <w:left w:val="none" w:sz="0" w:space="0" w:color="auto"/>
            <w:bottom w:val="none" w:sz="0" w:space="0" w:color="auto"/>
            <w:right w:val="none" w:sz="0" w:space="0" w:color="auto"/>
          </w:divBdr>
          <w:divsChild>
            <w:div w:id="23582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49068">
      <w:bodyDiv w:val="1"/>
      <w:marLeft w:val="0"/>
      <w:marRight w:val="0"/>
      <w:marTop w:val="0"/>
      <w:marBottom w:val="0"/>
      <w:divBdr>
        <w:top w:val="none" w:sz="0" w:space="0" w:color="auto"/>
        <w:left w:val="none" w:sz="0" w:space="0" w:color="auto"/>
        <w:bottom w:val="none" w:sz="0" w:space="0" w:color="auto"/>
        <w:right w:val="none" w:sz="0" w:space="0" w:color="auto"/>
      </w:divBdr>
    </w:div>
    <w:div w:id="1578245079">
      <w:bodyDiv w:val="1"/>
      <w:marLeft w:val="0"/>
      <w:marRight w:val="0"/>
      <w:marTop w:val="0"/>
      <w:marBottom w:val="0"/>
      <w:divBdr>
        <w:top w:val="none" w:sz="0" w:space="0" w:color="auto"/>
        <w:left w:val="none" w:sz="0" w:space="0" w:color="auto"/>
        <w:bottom w:val="none" w:sz="0" w:space="0" w:color="auto"/>
        <w:right w:val="none" w:sz="0" w:space="0" w:color="auto"/>
      </w:divBdr>
    </w:div>
    <w:div w:id="1700857525">
      <w:bodyDiv w:val="1"/>
      <w:marLeft w:val="0"/>
      <w:marRight w:val="0"/>
      <w:marTop w:val="0"/>
      <w:marBottom w:val="0"/>
      <w:divBdr>
        <w:top w:val="none" w:sz="0" w:space="0" w:color="auto"/>
        <w:left w:val="none" w:sz="0" w:space="0" w:color="auto"/>
        <w:bottom w:val="none" w:sz="0" w:space="0" w:color="auto"/>
        <w:right w:val="none" w:sz="0" w:space="0" w:color="auto"/>
      </w:divBdr>
    </w:div>
    <w:div w:id="1840656442">
      <w:bodyDiv w:val="1"/>
      <w:marLeft w:val="0"/>
      <w:marRight w:val="0"/>
      <w:marTop w:val="0"/>
      <w:marBottom w:val="0"/>
      <w:divBdr>
        <w:top w:val="none" w:sz="0" w:space="0" w:color="auto"/>
        <w:left w:val="none" w:sz="0" w:space="0" w:color="auto"/>
        <w:bottom w:val="none" w:sz="0" w:space="0" w:color="auto"/>
        <w:right w:val="none" w:sz="0" w:space="0" w:color="auto"/>
      </w:divBdr>
    </w:div>
    <w:div w:id="1882471139">
      <w:bodyDiv w:val="1"/>
      <w:marLeft w:val="0"/>
      <w:marRight w:val="0"/>
      <w:marTop w:val="0"/>
      <w:marBottom w:val="0"/>
      <w:divBdr>
        <w:top w:val="none" w:sz="0" w:space="0" w:color="auto"/>
        <w:left w:val="none" w:sz="0" w:space="0" w:color="auto"/>
        <w:bottom w:val="none" w:sz="0" w:space="0" w:color="auto"/>
        <w:right w:val="none" w:sz="0" w:space="0" w:color="auto"/>
      </w:divBdr>
      <w:divsChild>
        <w:div w:id="258831984">
          <w:marLeft w:val="0"/>
          <w:marRight w:val="0"/>
          <w:marTop w:val="0"/>
          <w:marBottom w:val="240"/>
          <w:divBdr>
            <w:top w:val="none" w:sz="0" w:space="0" w:color="auto"/>
            <w:left w:val="none" w:sz="0" w:space="0" w:color="auto"/>
            <w:bottom w:val="none" w:sz="0" w:space="0" w:color="auto"/>
            <w:right w:val="none" w:sz="0" w:space="0" w:color="auto"/>
          </w:divBdr>
          <w:divsChild>
            <w:div w:id="1123109725">
              <w:marLeft w:val="0"/>
              <w:marRight w:val="0"/>
              <w:marTop w:val="0"/>
              <w:marBottom w:val="120"/>
              <w:divBdr>
                <w:top w:val="none" w:sz="0" w:space="0" w:color="auto"/>
                <w:left w:val="none" w:sz="0" w:space="0" w:color="auto"/>
                <w:bottom w:val="none" w:sz="0" w:space="0" w:color="auto"/>
                <w:right w:val="none" w:sz="0" w:space="0" w:color="auto"/>
              </w:divBdr>
            </w:div>
            <w:div w:id="883518305">
              <w:marLeft w:val="0"/>
              <w:marRight w:val="0"/>
              <w:marTop w:val="0"/>
              <w:marBottom w:val="0"/>
              <w:divBdr>
                <w:top w:val="none" w:sz="0" w:space="0" w:color="auto"/>
                <w:left w:val="none" w:sz="0" w:space="0" w:color="auto"/>
                <w:bottom w:val="none" w:sz="0" w:space="0" w:color="auto"/>
                <w:right w:val="none" w:sz="0" w:space="0" w:color="auto"/>
              </w:divBdr>
              <w:divsChild>
                <w:div w:id="1032264250">
                  <w:marLeft w:val="0"/>
                  <w:marRight w:val="0"/>
                  <w:marTop w:val="0"/>
                  <w:marBottom w:val="0"/>
                  <w:divBdr>
                    <w:top w:val="none" w:sz="0" w:space="0" w:color="auto"/>
                    <w:left w:val="none" w:sz="0" w:space="0" w:color="auto"/>
                    <w:bottom w:val="none" w:sz="0" w:space="0" w:color="auto"/>
                    <w:right w:val="none" w:sz="0" w:space="0" w:color="auto"/>
                  </w:divBdr>
                </w:div>
              </w:divsChild>
            </w:div>
            <w:div w:id="1780223764">
              <w:marLeft w:val="0"/>
              <w:marRight w:val="0"/>
              <w:marTop w:val="0"/>
              <w:marBottom w:val="0"/>
              <w:divBdr>
                <w:top w:val="none" w:sz="0" w:space="0" w:color="auto"/>
                <w:left w:val="none" w:sz="0" w:space="0" w:color="auto"/>
                <w:bottom w:val="none" w:sz="0" w:space="0" w:color="auto"/>
                <w:right w:val="none" w:sz="0" w:space="0" w:color="auto"/>
              </w:divBdr>
              <w:divsChild>
                <w:div w:id="281503654">
                  <w:marLeft w:val="0"/>
                  <w:marRight w:val="0"/>
                  <w:marTop w:val="0"/>
                  <w:marBottom w:val="0"/>
                  <w:divBdr>
                    <w:top w:val="none" w:sz="0" w:space="0" w:color="auto"/>
                    <w:left w:val="none" w:sz="0" w:space="0" w:color="auto"/>
                    <w:bottom w:val="none" w:sz="0" w:space="0" w:color="auto"/>
                    <w:right w:val="none" w:sz="0" w:space="0" w:color="auto"/>
                  </w:divBdr>
                </w:div>
              </w:divsChild>
            </w:div>
            <w:div w:id="889003163">
              <w:marLeft w:val="0"/>
              <w:marRight w:val="0"/>
              <w:marTop w:val="0"/>
              <w:marBottom w:val="0"/>
              <w:divBdr>
                <w:top w:val="none" w:sz="0" w:space="0" w:color="auto"/>
                <w:left w:val="none" w:sz="0" w:space="0" w:color="auto"/>
                <w:bottom w:val="none" w:sz="0" w:space="0" w:color="auto"/>
                <w:right w:val="none" w:sz="0" w:space="0" w:color="auto"/>
              </w:divBdr>
              <w:divsChild>
                <w:div w:id="2006276594">
                  <w:marLeft w:val="0"/>
                  <w:marRight w:val="0"/>
                  <w:marTop w:val="0"/>
                  <w:marBottom w:val="0"/>
                  <w:divBdr>
                    <w:top w:val="none" w:sz="0" w:space="0" w:color="auto"/>
                    <w:left w:val="none" w:sz="0" w:space="0" w:color="auto"/>
                    <w:bottom w:val="none" w:sz="0" w:space="0" w:color="auto"/>
                    <w:right w:val="none" w:sz="0" w:space="0" w:color="auto"/>
                  </w:divBdr>
                </w:div>
              </w:divsChild>
            </w:div>
            <w:div w:id="1822308263">
              <w:marLeft w:val="0"/>
              <w:marRight w:val="0"/>
              <w:marTop w:val="0"/>
              <w:marBottom w:val="0"/>
              <w:divBdr>
                <w:top w:val="none" w:sz="0" w:space="0" w:color="auto"/>
                <w:left w:val="none" w:sz="0" w:space="0" w:color="auto"/>
                <w:bottom w:val="none" w:sz="0" w:space="0" w:color="auto"/>
                <w:right w:val="none" w:sz="0" w:space="0" w:color="auto"/>
              </w:divBdr>
              <w:divsChild>
                <w:div w:id="205986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6623">
          <w:marLeft w:val="0"/>
          <w:marRight w:val="0"/>
          <w:marTop w:val="0"/>
          <w:marBottom w:val="0"/>
          <w:divBdr>
            <w:top w:val="none" w:sz="0" w:space="0" w:color="auto"/>
            <w:left w:val="none" w:sz="0" w:space="0" w:color="auto"/>
            <w:bottom w:val="none" w:sz="0" w:space="0" w:color="auto"/>
            <w:right w:val="none" w:sz="0" w:space="0" w:color="auto"/>
          </w:divBdr>
        </w:div>
        <w:div w:id="1652640374">
          <w:marLeft w:val="0"/>
          <w:marRight w:val="0"/>
          <w:marTop w:val="0"/>
          <w:marBottom w:val="0"/>
          <w:divBdr>
            <w:top w:val="none" w:sz="0" w:space="0" w:color="auto"/>
            <w:left w:val="none" w:sz="0" w:space="0" w:color="auto"/>
            <w:bottom w:val="none" w:sz="0" w:space="0" w:color="auto"/>
            <w:right w:val="none" w:sz="0" w:space="0" w:color="auto"/>
          </w:divBdr>
          <w:divsChild>
            <w:div w:id="313489779">
              <w:marLeft w:val="0"/>
              <w:marRight w:val="0"/>
              <w:marTop w:val="0"/>
              <w:marBottom w:val="0"/>
              <w:divBdr>
                <w:top w:val="none" w:sz="0" w:space="0" w:color="auto"/>
                <w:left w:val="none" w:sz="0" w:space="0" w:color="auto"/>
                <w:bottom w:val="none" w:sz="0" w:space="0" w:color="auto"/>
                <w:right w:val="none" w:sz="0" w:space="0" w:color="auto"/>
              </w:divBdr>
            </w:div>
          </w:divsChild>
        </w:div>
        <w:div w:id="111362339">
          <w:marLeft w:val="0"/>
          <w:marRight w:val="0"/>
          <w:marTop w:val="0"/>
          <w:marBottom w:val="240"/>
          <w:divBdr>
            <w:top w:val="none" w:sz="0" w:space="0" w:color="auto"/>
            <w:left w:val="none" w:sz="0" w:space="0" w:color="auto"/>
            <w:bottom w:val="none" w:sz="0" w:space="0" w:color="auto"/>
            <w:right w:val="none" w:sz="0" w:space="0" w:color="auto"/>
          </w:divBdr>
          <w:divsChild>
            <w:div w:id="101457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48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605f9a46c7eb492d" Type="http://schemas.microsoft.com/office/2016/09/relationships/commentsIds" Target="commentsIds.xml"/><Relationship Id="R66540ec35cf4469d"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jdoodle.com/test-bash-shell-script-online/"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D6C6D8DEF5549A4D648917129432A" ma:contentTypeVersion="14" ma:contentTypeDescription="Create a new document." ma:contentTypeScope="" ma:versionID="70fae9694c281e3999533eff66b23cde">
  <xsd:schema xmlns:xsd="http://www.w3.org/2001/XMLSchema" xmlns:xs="http://www.w3.org/2001/XMLSchema" xmlns:p="http://schemas.microsoft.com/office/2006/metadata/properties" xmlns:ns3="4fd35f81-8f51-4b21-88be-dc29d7f061c4" xmlns:ns4="5af309d2-0ac7-467a-b778-faff98f3394b" targetNamespace="http://schemas.microsoft.com/office/2006/metadata/properties" ma:root="true" ma:fieldsID="fb4d489f289d17cb90b5fd68b96b3a23" ns3:_="" ns4:_="">
    <xsd:import namespace="4fd35f81-8f51-4b21-88be-dc29d7f061c4"/>
    <xsd:import namespace="5af309d2-0ac7-467a-b778-faff98f3394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d35f81-8f51-4b21-88be-dc29d7f061c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f309d2-0ac7-467a-b778-faff98f3394b"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034CA3-3D0E-4245-BDF0-4633F637ED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d35f81-8f51-4b21-88be-dc29d7f061c4"/>
    <ds:schemaRef ds:uri="5af309d2-0ac7-467a-b778-faff98f339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1D61FB-B39E-488B-8D79-6CB2D224D31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555D9E1-579A-4427-A457-2D63559ED4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4</Pages>
  <Words>816</Words>
  <Characters>4654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Mustafa Abd Alsalam</dc:creator>
  <cp:lastModifiedBy>Dr Mustafa Abd Alsalam</cp:lastModifiedBy>
  <cp:revision>171</cp:revision>
  <cp:lastPrinted>2022-07-26T13:28:00Z</cp:lastPrinted>
  <dcterms:created xsi:type="dcterms:W3CDTF">2023-02-25T11:59:00Z</dcterms:created>
  <dcterms:modified xsi:type="dcterms:W3CDTF">2023-10-02T21:29:00Z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0x010100F9DD6C6D8DEF5549A4D648917129432A</vt:lpwstr>
  </property>
</Properties>
</file>